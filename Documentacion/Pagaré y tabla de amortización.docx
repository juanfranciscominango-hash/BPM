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17"/>
          <w:szCs w:val="17"/>
        </w:rPr>
        <w:jc w:val="left"/>
        <w:spacing w:before="14" w:lineRule="exact" w:line="800"/>
        <w:ind w:left="102"/>
      </w:pPr>
      <w:r>
        <w:pict>
          <v:shape type="#_x0000_t75" style="position:absolute;margin-left:259.721pt;margin-top:13.3287pt;width:103.601pt;height:20.5139pt;mso-position-horizontal-relative:page;mso-position-vertical-relative:paragraph;z-index:-291">
            <v:imagedata o:title="" r:id="rId4"/>
          </v:shape>
        </w:pict>
      </w:r>
      <w:r>
        <w:pict>
          <v:shape type="#_x0000_t75" style="position:absolute;margin-left:41.7281pt;margin-top:2.89182pt;width:191.733pt;height:34.1898pt;mso-position-horizontal-relative:page;mso-position-vertical-relative:paragraph;z-index:-290">
            <v:imagedata o:title="" r:id="rId5"/>
          </v:shape>
        </w:pict>
      </w:r>
      <w:r>
        <w:pict>
          <v:shape type="#_x0000_t202" style="position:absolute;margin-left:260.441pt;margin-top:25.2722pt;width:102.174pt;height:8.8pt;mso-position-horizontal-relative:page;mso-position-vertical-relative:paragraph;z-index:-289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17"/>
                      <w:szCs w:val="17"/>
                    </w:rPr>
                    <w:jc w:val="left"/>
                    <w:spacing w:lineRule="exact" w:line="160"/>
                    <w:ind w:right="-46"/>
                  </w:pPr>
                  <w:r>
                    <w:rPr>
                      <w:rFonts w:cs="Arial" w:hAnsi="Arial" w:eastAsia="Arial" w:ascii="Arial"/>
                      <w:color w:val="181616"/>
                      <w:w w:val="82"/>
                      <w:sz w:val="17"/>
                      <w:szCs w:val="17"/>
                    </w:rPr>
                    <w:t>N</w:t>
                  </w:r>
                  <w:r>
                    <w:rPr>
                      <w:rFonts w:cs="Arial" w:hAnsi="Arial" w:eastAsia="Arial" w:ascii="Arial"/>
                      <w:color w:val="181616"/>
                      <w:w w:val="147"/>
                      <w:sz w:val="17"/>
                      <w:szCs w:val="17"/>
                    </w:rPr>
                    <w:t>O</w:t>
                  </w:r>
                  <w:r>
                    <w:rPr>
                      <w:rFonts w:cs="Arial" w:hAnsi="Arial" w:eastAsia="Arial" w:ascii="Arial"/>
                      <w:color w:val="181616"/>
                      <w:w w:val="100"/>
                      <w:sz w:val="17"/>
                      <w:szCs w:val="17"/>
                    </w:rPr>
                    <w:t>  </w:t>
                  </w:r>
                  <w:r>
                    <w:rPr>
                      <w:rFonts w:cs="Arial" w:hAnsi="Arial" w:eastAsia="Arial" w:ascii="Arial"/>
                      <w:color w:val="181616"/>
                      <w:spacing w:val="-19"/>
                      <w:w w:val="100"/>
                      <w:sz w:val="17"/>
                      <w:szCs w:val="17"/>
                    </w:rPr>
                    <w:t> 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82"/>
                      <w:sz w:val="17"/>
                      <w:szCs w:val="17"/>
                    </w:rPr>
                    <w:t>N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59"/>
                      <w:sz w:val="17"/>
                      <w:szCs w:val="17"/>
                    </w:rPr>
                    <w:t>E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36"/>
                      <w:sz w:val="17"/>
                      <w:szCs w:val="17"/>
                    </w:rPr>
                    <w:t>G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52"/>
                      <w:sz w:val="17"/>
                      <w:szCs w:val="17"/>
                    </w:rPr>
                    <w:t>O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40"/>
                      <w:sz w:val="17"/>
                      <w:szCs w:val="17"/>
                    </w:rPr>
                    <w:t>C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214"/>
                      <w:sz w:val="17"/>
                      <w:szCs w:val="17"/>
                    </w:rPr>
                    <w:t>I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65"/>
                      <w:sz w:val="17"/>
                      <w:szCs w:val="17"/>
                    </w:rPr>
                    <w:t>A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52"/>
                      <w:sz w:val="17"/>
                      <w:szCs w:val="17"/>
                    </w:rPr>
                    <w:t>B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75"/>
                      <w:sz w:val="17"/>
                      <w:szCs w:val="17"/>
                    </w:rPr>
                    <w:t>L</w:t>
                  </w:r>
                  <w:r>
                    <w:rPr>
                      <w:rFonts w:cs="Arial" w:hAnsi="Arial" w:eastAsia="Arial" w:ascii="Arial"/>
                      <w:color w:val="181616"/>
                      <w:spacing w:val="0"/>
                      <w:w w:val="146"/>
                      <w:sz w:val="17"/>
                      <w:szCs w:val="17"/>
                    </w:rPr>
                    <w:t>E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17"/>
                      <w:szCs w:val="17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color w:val="A69982"/>
          <w:w w:val="96"/>
          <w:position w:val="-2"/>
          <w:sz w:val="58"/>
          <w:szCs w:val="58"/>
        </w:rPr>
        <w:t>¡</w:t>
      </w:r>
      <w:r>
        <w:rPr>
          <w:rFonts w:cs="Times New Roman" w:hAnsi="Times New Roman" w:eastAsia="Times New Roman" w:ascii="Times New Roman"/>
          <w:color w:val="A69982"/>
          <w:w w:val="53"/>
          <w:position w:val="-2"/>
          <w:sz w:val="58"/>
          <w:szCs w:val="58"/>
        </w:rPr>
        <w:t>;;</w:t>
      </w:r>
      <w:r>
        <w:rPr>
          <w:rFonts w:cs="Times New Roman" w:hAnsi="Times New Roman" w:eastAsia="Times New Roman" w:ascii="Times New Roman"/>
          <w:color w:val="A69982"/>
          <w:spacing w:val="-1"/>
          <w:w w:val="53"/>
          <w:position w:val="-2"/>
          <w:sz w:val="58"/>
          <w:szCs w:val="58"/>
        </w:rPr>
        <w:t>_</w:t>
      </w:r>
      <w:r>
        <w:rPr>
          <w:rFonts w:cs="Times New Roman" w:hAnsi="Times New Roman" w:eastAsia="Times New Roman" w:ascii="Times New Roman"/>
          <w:color w:val="B6AE98"/>
          <w:spacing w:val="-1"/>
          <w:w w:val="107"/>
          <w:position w:val="-2"/>
          <w:sz w:val="58"/>
          <w:szCs w:val="58"/>
        </w:rPr>
        <w:t>t</w:t>
      </w:r>
      <w:r>
        <w:rPr>
          <w:rFonts w:cs="Times New Roman" w:hAnsi="Times New Roman" w:eastAsia="Times New Roman" w:ascii="Times New Roman"/>
          <w:color w:val="A69982"/>
          <w:spacing w:val="0"/>
          <w:w w:val="100"/>
          <w:position w:val="-2"/>
          <w:sz w:val="58"/>
          <w:szCs w:val="58"/>
        </w:rPr>
        <w:t>e</w:t>
      </w:r>
      <w:r>
        <w:rPr>
          <w:rFonts w:cs="Times New Roman" w:hAnsi="Times New Roman" w:eastAsia="Times New Roman" w:ascii="Times New Roman"/>
          <w:color w:val="A69982"/>
          <w:spacing w:val="0"/>
          <w:w w:val="119"/>
          <w:position w:val="-2"/>
          <w:sz w:val="58"/>
          <w:szCs w:val="58"/>
        </w:rPr>
        <w:t>r</w:t>
      </w:r>
      <w:r>
        <w:rPr>
          <w:rFonts w:cs="Times New Roman" w:hAnsi="Times New Roman" w:eastAsia="Times New Roman" w:ascii="Times New Roman"/>
          <w:color w:val="A69982"/>
          <w:spacing w:val="-1"/>
          <w:w w:val="112"/>
          <w:position w:val="-2"/>
          <w:sz w:val="58"/>
          <w:szCs w:val="58"/>
        </w:rPr>
        <w:t>a</w:t>
      </w:r>
      <w:r>
        <w:rPr>
          <w:rFonts w:cs="Times New Roman" w:hAnsi="Times New Roman" w:eastAsia="Times New Roman" w:ascii="Times New Roman"/>
          <w:color w:val="A69982"/>
          <w:spacing w:val="0"/>
          <w:w w:val="86"/>
          <w:position w:val="-2"/>
          <w:sz w:val="58"/>
          <w:szCs w:val="58"/>
        </w:rPr>
        <w:t>c</w:t>
      </w:r>
      <w:r>
        <w:rPr>
          <w:rFonts w:cs="Times New Roman" w:hAnsi="Times New Roman" w:eastAsia="Times New Roman" w:ascii="Times New Roman"/>
          <w:color w:val="A69982"/>
          <w:spacing w:val="0"/>
          <w:w w:val="101"/>
          <w:position w:val="-2"/>
          <w:sz w:val="58"/>
          <w:szCs w:val="58"/>
        </w:rPr>
        <w:t>c</w:t>
      </w:r>
      <w:r>
        <w:rPr>
          <w:rFonts w:cs="Times New Roman" w:hAnsi="Times New Roman" w:eastAsia="Times New Roman" w:ascii="Times New Roman"/>
          <w:color w:val="A69982"/>
          <w:spacing w:val="-1"/>
          <w:w w:val="101"/>
          <w:position w:val="-2"/>
          <w:sz w:val="58"/>
          <w:szCs w:val="58"/>
        </w:rPr>
        <w:t>i</w:t>
      </w:r>
      <w:r>
        <w:rPr>
          <w:rFonts w:cs="Times New Roman" w:hAnsi="Times New Roman" w:eastAsia="Times New Roman" w:ascii="Times New Roman"/>
          <w:color w:val="A69982"/>
          <w:spacing w:val="0"/>
          <w:w w:val="94"/>
          <w:position w:val="-2"/>
          <w:sz w:val="58"/>
          <w:szCs w:val="58"/>
        </w:rPr>
        <w:t>o</w:t>
      </w:r>
      <w:r>
        <w:rPr>
          <w:rFonts w:cs="Times New Roman" w:hAnsi="Times New Roman" w:eastAsia="Times New Roman" w:ascii="Times New Roman"/>
          <w:color w:val="A69982"/>
          <w:spacing w:val="0"/>
          <w:w w:val="116"/>
          <w:position w:val="-2"/>
          <w:sz w:val="58"/>
          <w:szCs w:val="58"/>
        </w:rPr>
        <w:t>n</w:t>
      </w:r>
      <w:r>
        <w:rPr>
          <w:rFonts w:cs="Times New Roman" w:hAnsi="Times New Roman" w:eastAsia="Times New Roman" w:ascii="Times New Roman"/>
          <w:color w:val="A69982"/>
          <w:spacing w:val="0"/>
          <w:w w:val="98"/>
          <w:position w:val="-2"/>
          <w:sz w:val="58"/>
          <w:szCs w:val="58"/>
        </w:rPr>
        <w:t>e</w:t>
      </w:r>
      <w:r>
        <w:rPr>
          <w:rFonts w:cs="Times New Roman" w:hAnsi="Times New Roman" w:eastAsia="Times New Roman" w:ascii="Times New Roman"/>
          <w:color w:val="A69982"/>
          <w:spacing w:val="0"/>
          <w:w w:val="95"/>
          <w:position w:val="-2"/>
          <w:sz w:val="58"/>
          <w:szCs w:val="58"/>
        </w:rPr>
        <w:t>s</w:t>
      </w:r>
      <w:r>
        <w:rPr>
          <w:rFonts w:cs="Times New Roman" w:hAnsi="Times New Roman" w:eastAsia="Times New Roman" w:ascii="Times New Roman"/>
          <w:color w:val="A69982"/>
          <w:spacing w:val="-16"/>
          <w:w w:val="100"/>
          <w:position w:val="-2"/>
          <w:sz w:val="58"/>
          <w:szCs w:val="58"/>
        </w:rPr>
        <w:t> </w:t>
      </w:r>
      <w:r>
        <w:rPr>
          <w:rFonts w:cs="Times New Roman" w:hAnsi="Times New Roman" w:eastAsia="Times New Roman" w:ascii="Times New Roman"/>
          <w:i/>
          <w:color w:val="FB7046"/>
          <w:spacing w:val="0"/>
          <w:w w:val="100"/>
          <w:position w:val="-2"/>
          <w:sz w:val="71"/>
          <w:szCs w:val="71"/>
        </w:rPr>
        <w:t>II</w:t>
      </w:r>
      <w:r>
        <w:rPr>
          <w:rFonts w:cs="Times New Roman" w:hAnsi="Times New Roman" w:eastAsia="Times New Roman" w:ascii="Times New Roman"/>
          <w:i/>
          <w:color w:val="FB7046"/>
          <w:spacing w:val="0"/>
          <w:w w:val="100"/>
          <w:position w:val="-2"/>
          <w:sz w:val="71"/>
          <w:szCs w:val="71"/>
        </w:rPr>
        <w:t>     </w:t>
      </w:r>
      <w:r>
        <w:rPr>
          <w:rFonts w:cs="Times New Roman" w:hAnsi="Times New Roman" w:eastAsia="Times New Roman" w:ascii="Times New Roman"/>
          <w:i/>
          <w:color w:val="FB7046"/>
          <w:spacing w:val="26"/>
          <w:w w:val="100"/>
          <w:position w:val="-2"/>
          <w:sz w:val="71"/>
          <w:szCs w:val="71"/>
        </w:rPr>
        <w:t> </w:t>
      </w:r>
      <w:r>
        <w:rPr>
          <w:rFonts w:cs="Arial" w:hAnsi="Arial" w:eastAsia="Arial" w:ascii="Arial"/>
          <w:color w:val="181616"/>
          <w:spacing w:val="0"/>
          <w:w w:val="89"/>
          <w:position w:val="21"/>
          <w:sz w:val="17"/>
          <w:szCs w:val="17"/>
        </w:rPr>
        <w:t>P</w:t>
      </w:r>
      <w:r>
        <w:rPr>
          <w:rFonts w:cs="Arial" w:hAnsi="Arial" w:eastAsia="Arial" w:ascii="Arial"/>
          <w:color w:val="181616"/>
          <w:spacing w:val="0"/>
          <w:w w:val="165"/>
          <w:position w:val="21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30"/>
          <w:position w:val="21"/>
          <w:sz w:val="17"/>
          <w:szCs w:val="17"/>
        </w:rPr>
        <w:t>G</w:t>
      </w:r>
      <w:r>
        <w:rPr>
          <w:rFonts w:cs="Arial" w:hAnsi="Arial" w:eastAsia="Arial" w:ascii="Arial"/>
          <w:color w:val="181616"/>
          <w:spacing w:val="0"/>
          <w:w w:val="171"/>
          <w:position w:val="21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40"/>
          <w:position w:val="21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52"/>
          <w:position w:val="21"/>
          <w:sz w:val="17"/>
          <w:szCs w:val="17"/>
        </w:rPr>
        <w:t>É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7"/>
          <w:szCs w:val="17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7"/>
          <w:szCs w:val="17"/>
        </w:rPr>
        <w:jc w:val="right"/>
        <w:ind w:right="131"/>
      </w:pPr>
      <w:r>
        <w:pict>
          <v:shape type="#_x0000_t75" style="position:absolute;margin-left:381.308pt;margin-top:-0.59497pt;width:179.862pt;height:11.8765pt;mso-position-horizontal-relative:page;mso-position-vertical-relative:paragraph;z-index:-292">
            <v:imagedata o:title="" r:id="rId6"/>
          </v:shape>
        </w:pic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H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r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m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s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i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ll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o</w:t>
      </w:r>
      <w:r>
        <w:rPr>
          <w:rFonts w:cs="Arial" w:hAnsi="Arial" w:eastAsia="Arial" w:ascii="Arial"/>
          <w:color w:val="62615F"/>
          <w:spacing w:val="0"/>
          <w:w w:val="103"/>
          <w:sz w:val="17"/>
          <w:szCs w:val="17"/>
        </w:rPr>
        <w:t>,</w:t>
      </w:r>
      <w:r>
        <w:rPr>
          <w:rFonts w:cs="Arial" w:hAnsi="Arial" w:eastAsia="Arial" w:ascii="Arial"/>
          <w:color w:val="62615F"/>
          <w:spacing w:val="22"/>
          <w:w w:val="103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ra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color w:val="4B4B49"/>
          <w:spacing w:val="46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á</w:t>
      </w:r>
      <w:r>
        <w:rPr>
          <w:rFonts w:cs="Times New Roman" w:hAnsi="Times New Roman" w:eastAsia="Times New Roman" w:ascii="Times New Roman"/>
          <w:color w:val="4B4B49"/>
          <w:spacing w:val="-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9C9C9C"/>
          <w:spacing w:val="0"/>
          <w:w w:val="83"/>
          <w:sz w:val="18"/>
          <w:szCs w:val="18"/>
        </w:rPr>
        <w:t>\.</w:t>
      </w:r>
      <w:r>
        <w:rPr>
          <w:rFonts w:cs="Times New Roman" w:hAnsi="Times New Roman" w:eastAsia="Times New Roman" w:ascii="Times New Roman"/>
          <w:color w:val="9C9C9C"/>
          <w:spacing w:val="6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2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9</w:t>
      </w:r>
      <w:r>
        <w:rPr>
          <w:rFonts w:cs="Arial" w:hAnsi="Arial" w:eastAsia="Arial" w:ascii="Arial"/>
          <w:color w:val="181616"/>
          <w:spacing w:val="22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7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j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un</w:t>
      </w:r>
      <w:r>
        <w:rPr>
          <w:rFonts w:cs="Arial" w:hAnsi="Arial" w:eastAsia="Arial" w:ascii="Arial"/>
          <w:color w:val="333230"/>
          <w:spacing w:val="0"/>
          <w:w w:val="119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4"/>
          <w:w w:val="119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de</w:t>
      </w:r>
      <w:r>
        <w:rPr>
          <w:rFonts w:cs="Arial" w:hAnsi="Arial" w:eastAsia="Arial" w:ascii="Arial"/>
          <w:color w:val="181616"/>
          <w:spacing w:val="2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2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017</w:t>
      </w:r>
      <w:r>
        <w:rPr>
          <w:rFonts w:cs="Arial" w:hAnsi="Arial" w:eastAsia="Arial" w:ascii="Arial"/>
          <w:color w:val="4B4B49"/>
          <w:spacing w:val="0"/>
          <w:w w:val="101"/>
          <w:sz w:val="17"/>
          <w:szCs w:val="17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7"/>
          <w:szCs w:val="17"/>
        </w:rPr>
        <w:jc w:val="both"/>
        <w:spacing w:lineRule="auto" w:line="252"/>
        <w:ind w:left="490" w:right="78" w:firstLine="7"/>
      </w:pPr>
      <w:r>
        <w:pict>
          <v:shape type="#_x0000_t75" style="position:absolute;margin-left:60.7935pt;margin-top:-1.02441pt;width:501.096pt;height:73.4181pt;mso-position-horizontal-relative:page;mso-position-vertical-relative:paragraph;z-index:-293">
            <v:imagedata o:title="" r:id="rId7"/>
          </v:shape>
        </w:pic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P</w:t>
      </w:r>
      <w:r>
        <w:rPr>
          <w:rFonts w:cs="Arial" w:hAnsi="Arial" w:eastAsia="Arial" w:ascii="Arial"/>
          <w:color w:val="62615F"/>
          <w:spacing w:val="0"/>
          <w:w w:val="103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r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2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P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G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É</w:t>
      </w:r>
      <w:r>
        <w:rPr>
          <w:rFonts w:cs="Arial" w:hAnsi="Arial" w:eastAsia="Arial" w:ascii="Arial"/>
          <w:color w:val="5D4037"/>
          <w:spacing w:val="0"/>
          <w:w w:val="104"/>
          <w:sz w:val="17"/>
          <w:szCs w:val="17"/>
        </w:rPr>
        <w:t>,</w:t>
      </w:r>
      <w:r>
        <w:rPr>
          <w:rFonts w:cs="Arial" w:hAnsi="Arial" w:eastAsia="Arial" w:ascii="Arial"/>
          <w:color w:val="5D4037"/>
          <w:spacing w:val="18"/>
          <w:w w:val="104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29"/>
          <w:w w:val="7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M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UN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8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87"/>
          <w:sz w:val="17"/>
          <w:szCs w:val="17"/>
        </w:rPr>
        <w:t>H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M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000000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000000"/>
          <w:spacing w:val="0"/>
          <w:w w:val="129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3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,</w:t>
      </w:r>
      <w:r>
        <w:rPr>
          <w:rFonts w:cs="Arial" w:hAnsi="Arial" w:eastAsia="Arial" w:ascii="Arial"/>
          <w:color w:val="4B4B49"/>
          <w:spacing w:val="29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6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76"/>
          <w:sz w:val="17"/>
          <w:szCs w:val="17"/>
        </w:rPr>
        <w:t>(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95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29"/>
          <w:w w:val="95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19"/>
          <w:sz w:val="17"/>
          <w:szCs w:val="17"/>
        </w:rPr>
        <w:t>"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26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18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39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21"/>
          <w:sz w:val="17"/>
          <w:szCs w:val="17"/>
        </w:rPr>
        <w:t>p</w:t>
      </w:r>
      <w:r>
        <w:rPr>
          <w:rFonts w:cs="Arial" w:hAnsi="Arial" w:eastAsia="Arial" w:ascii="Arial"/>
          <w:color w:val="181616"/>
          <w:spacing w:val="0"/>
          <w:w w:val="153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39"/>
          <w:sz w:val="17"/>
          <w:szCs w:val="17"/>
        </w:rPr>
        <w:t>r</w:t>
      </w:r>
      <w:r>
        <w:rPr>
          <w:rFonts w:cs="Arial" w:hAnsi="Arial" w:eastAsia="Arial" w:ascii="Arial"/>
          <w:color w:val="4B4B49"/>
          <w:spacing w:val="0"/>
          <w:w w:val="131"/>
          <w:sz w:val="17"/>
          <w:szCs w:val="17"/>
        </w:rPr>
        <w:t>"</w:t>
      </w:r>
      <w:r>
        <w:rPr>
          <w:rFonts w:cs="Arial" w:hAnsi="Arial" w:eastAsia="Arial" w:ascii="Arial"/>
          <w:color w:val="4B4B49"/>
          <w:spacing w:val="0"/>
          <w:w w:val="127"/>
          <w:sz w:val="17"/>
          <w:szCs w:val="17"/>
        </w:rPr>
        <w:t>)</w:t>
      </w:r>
      <w:r>
        <w:rPr>
          <w:rFonts w:cs="Arial" w:hAnsi="Arial" w:eastAsia="Arial" w:ascii="Arial"/>
          <w:color w:val="62615F"/>
          <w:spacing w:val="0"/>
          <w:w w:val="76"/>
          <w:sz w:val="17"/>
          <w:szCs w:val="17"/>
        </w:rPr>
        <w:t>,</w:t>
      </w:r>
      <w:r>
        <w:rPr>
          <w:rFonts w:cs="Arial" w:hAnsi="Arial" w:eastAsia="Arial" w:ascii="Arial"/>
          <w:color w:val="62615F"/>
          <w:spacing w:val="22"/>
          <w:w w:val="7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8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b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g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26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1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p</w:t>
      </w:r>
      <w:r>
        <w:rPr>
          <w:rFonts w:cs="Arial" w:hAnsi="Arial" w:eastAsia="Arial" w:ascii="Arial"/>
          <w:color w:val="4B4B49"/>
          <w:spacing w:val="0"/>
          <w:w w:val="98"/>
          <w:sz w:val="17"/>
          <w:szCs w:val="17"/>
        </w:rPr>
        <w:t>ag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39"/>
          <w:sz w:val="17"/>
          <w:szCs w:val="17"/>
        </w:rPr>
        <w:t>r</w:t>
      </w:r>
      <w:r>
        <w:rPr>
          <w:rFonts w:cs="Arial" w:hAnsi="Arial" w:eastAsia="Arial" w:ascii="Arial"/>
          <w:color w:val="333230"/>
          <w:spacing w:val="0"/>
          <w:w w:val="139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57"/>
          <w:sz w:val="17"/>
          <w:szCs w:val="17"/>
        </w:rPr>
        <w:t>i</w:t>
      </w:r>
      <w:r>
        <w:rPr>
          <w:rFonts w:cs="Arial" w:hAnsi="Arial" w:eastAsia="Arial" w:ascii="Arial"/>
          <w:color w:val="333230"/>
          <w:spacing w:val="0"/>
          <w:w w:val="106"/>
          <w:sz w:val="17"/>
          <w:szCs w:val="17"/>
        </w:rPr>
        <w:t>n</w:t>
      </w:r>
      <w:r>
        <w:rPr>
          <w:rFonts w:cs="Arial" w:hAnsi="Arial" w:eastAsia="Arial" w:ascii="Arial"/>
          <w:color w:val="62615F"/>
          <w:spacing w:val="0"/>
          <w:w w:val="11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98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06"/>
          <w:sz w:val="17"/>
          <w:szCs w:val="17"/>
        </w:rPr>
        <w:t>d</w:t>
      </w:r>
      <w:r>
        <w:rPr>
          <w:rFonts w:cs="Arial" w:hAnsi="Arial" w:eastAsia="Arial" w:ascii="Arial"/>
          <w:color w:val="333230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18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76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98"/>
          <w:sz w:val="17"/>
          <w:szCs w:val="17"/>
        </w:rPr>
        <w:t>n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95"/>
          <w:sz w:val="17"/>
          <w:szCs w:val="17"/>
        </w:rPr>
        <w:t>l</w:t>
      </w:r>
      <w:r>
        <w:rPr>
          <w:rFonts w:cs="Arial" w:hAnsi="Arial" w:eastAsia="Arial" w:ascii="Arial"/>
          <w:color w:val="333230"/>
          <w:spacing w:val="0"/>
          <w:w w:val="106"/>
          <w:sz w:val="17"/>
          <w:szCs w:val="17"/>
        </w:rPr>
        <w:t>m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6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22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98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98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6"/>
          <w:w w:val="98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6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8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B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61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18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2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99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ES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,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6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333230"/>
          <w:spacing w:val="0"/>
          <w:w w:val="91"/>
          <w:sz w:val="17"/>
          <w:szCs w:val="17"/>
        </w:rPr>
        <w:t>.</w:t>
      </w:r>
      <w:r>
        <w:rPr>
          <w:rFonts w:cs="Arial" w:hAnsi="Arial" w:eastAsia="Arial" w:ascii="Arial"/>
          <w:color w:val="181616"/>
          <w:spacing w:val="0"/>
          <w:w w:val="127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76"/>
          <w:sz w:val="17"/>
          <w:szCs w:val="17"/>
        </w:rPr>
        <w:t>.</w:t>
      </w:r>
      <w:r>
        <w:rPr>
          <w:rFonts w:cs="Arial" w:hAnsi="Arial" w:eastAsia="Arial" w:ascii="Arial"/>
          <w:color w:val="4B4B49"/>
          <w:spacing w:val="0"/>
          <w:w w:val="107"/>
          <w:sz w:val="17"/>
          <w:szCs w:val="17"/>
        </w:rPr>
        <w:t>,</w:t>
      </w:r>
      <w:r>
        <w:rPr>
          <w:rFonts w:cs="Arial" w:hAnsi="Arial" w:eastAsia="Arial" w:ascii="Arial"/>
          <w:color w:val="4B4B49"/>
          <w:spacing w:val="0"/>
          <w:w w:val="107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20"/>
          <w:w w:val="107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61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91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18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93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Ó</w:t>
      </w:r>
      <w:r>
        <w:rPr>
          <w:rFonts w:cs="Arial" w:hAnsi="Arial" w:eastAsia="Arial" w:ascii="Arial"/>
          <w:color w:val="181616"/>
          <w:spacing w:val="0"/>
          <w:w w:val="99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99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27"/>
          <w:w w:val="99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B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96"/>
          <w:sz w:val="17"/>
          <w:szCs w:val="17"/>
        </w:rPr>
        <w:t>M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Ú</w:t>
      </w:r>
      <w:r>
        <w:rPr>
          <w:rFonts w:cs="Arial" w:hAnsi="Arial" w:eastAsia="Arial" w:ascii="Arial"/>
          <w:color w:val="181616"/>
          <w:spacing w:val="0"/>
          <w:w w:val="129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4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P</w:t>
      </w:r>
      <w:r>
        <w:rPr>
          <w:rFonts w:cs="Arial" w:hAnsi="Arial" w:eastAsia="Arial" w:ascii="Arial"/>
          <w:color w:val="181616"/>
          <w:spacing w:val="0"/>
          <w:w w:val="121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,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3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92"/>
          <w:sz w:val="17"/>
          <w:szCs w:val="17"/>
        </w:rPr>
        <w:t>G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99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P</w:t>
      </w:r>
      <w:r>
        <w:rPr>
          <w:rFonts w:cs="Arial" w:hAnsi="Arial" w:eastAsia="Arial" w:ascii="Arial"/>
          <w:color w:val="181616"/>
          <w:spacing w:val="0"/>
          <w:w w:val="103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3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83"/>
          <w:sz w:val="17"/>
          <w:szCs w:val="17"/>
        </w:rPr>
        <w:t>F</w:t>
      </w:r>
      <w:r>
        <w:rPr>
          <w:rFonts w:cs="Arial" w:hAnsi="Arial" w:eastAsia="Arial" w:ascii="Arial"/>
          <w:color w:val="181616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2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93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7"/>
          <w:w w:val="109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61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18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2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99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7"/>
          <w:w w:val="101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(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19"/>
          <w:sz w:val="17"/>
          <w:szCs w:val="17"/>
        </w:rPr>
        <w:t>"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B</w:t>
      </w:r>
      <w:r>
        <w:rPr>
          <w:rFonts w:cs="Arial" w:hAnsi="Arial" w:eastAsia="Arial" w:ascii="Arial"/>
          <w:color w:val="333230"/>
          <w:spacing w:val="0"/>
          <w:w w:val="114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27"/>
          <w:sz w:val="17"/>
          <w:szCs w:val="17"/>
        </w:rPr>
        <w:t>fi</w:t>
      </w:r>
      <w:r>
        <w:rPr>
          <w:rFonts w:cs="Arial" w:hAnsi="Arial" w:eastAsia="Arial" w:ascii="Arial"/>
          <w:color w:val="181616"/>
          <w:spacing w:val="0"/>
          <w:w w:val="118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33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39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21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43"/>
          <w:sz w:val="17"/>
          <w:szCs w:val="17"/>
        </w:rPr>
        <w:t>"</w:t>
      </w:r>
      <w:r>
        <w:rPr>
          <w:rFonts w:cs="Arial" w:hAnsi="Arial" w:eastAsia="Arial" w:ascii="Arial"/>
          <w:color w:val="4B4B49"/>
          <w:spacing w:val="0"/>
          <w:w w:val="127"/>
          <w:sz w:val="17"/>
          <w:szCs w:val="17"/>
        </w:rPr>
        <w:t>)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,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7"/>
          <w:w w:val="91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7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ti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2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1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91"/>
          <w:sz w:val="17"/>
          <w:szCs w:val="17"/>
        </w:rPr>
        <w:t>$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5</w:t>
      </w:r>
      <w:r>
        <w:rPr>
          <w:rFonts w:cs="Arial" w:hAnsi="Arial" w:eastAsia="Arial" w:ascii="Arial"/>
          <w:color w:val="181616"/>
          <w:spacing w:val="0"/>
          <w:w w:val="98"/>
          <w:sz w:val="17"/>
          <w:szCs w:val="17"/>
        </w:rPr>
        <w:t>3</w:t>
      </w:r>
      <w:r>
        <w:rPr>
          <w:rFonts w:cs="Arial" w:hAnsi="Arial" w:eastAsia="Arial" w:ascii="Arial"/>
          <w:color w:val="181616"/>
          <w:spacing w:val="0"/>
          <w:w w:val="83"/>
          <w:sz w:val="17"/>
          <w:szCs w:val="17"/>
        </w:rPr>
        <w:t>1</w:t>
      </w:r>
      <w:r>
        <w:rPr>
          <w:rFonts w:cs="Arial" w:hAnsi="Arial" w:eastAsia="Arial" w:ascii="Arial"/>
          <w:color w:val="4B4B49"/>
          <w:spacing w:val="0"/>
          <w:w w:val="201"/>
          <w:sz w:val="17"/>
          <w:szCs w:val="17"/>
        </w:rPr>
        <w:t>'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2</w:t>
      </w:r>
      <w:r>
        <w:rPr>
          <w:rFonts w:cs="Arial" w:hAnsi="Arial" w:eastAsia="Arial" w:ascii="Arial"/>
          <w:color w:val="000000"/>
          <w:spacing w:val="0"/>
          <w:w w:val="106"/>
          <w:sz w:val="17"/>
          <w:szCs w:val="17"/>
        </w:rPr>
        <w:t>70</w:t>
      </w:r>
      <w:r>
        <w:rPr>
          <w:rFonts w:cs="Arial" w:hAnsi="Arial" w:eastAsia="Arial" w:ascii="Arial"/>
          <w:color w:val="333230"/>
          <w:spacing w:val="0"/>
          <w:w w:val="91"/>
          <w:sz w:val="17"/>
          <w:szCs w:val="17"/>
        </w:rPr>
        <w:t>,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0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6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4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.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8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8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7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(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Q</w:t>
      </w:r>
      <w:r>
        <w:rPr>
          <w:rFonts w:cs="Arial" w:hAnsi="Arial" w:eastAsia="Arial" w:ascii="Arial"/>
          <w:color w:val="000000"/>
          <w:spacing w:val="0"/>
          <w:w w:val="105"/>
          <w:sz w:val="17"/>
          <w:szCs w:val="17"/>
        </w:rPr>
        <w:t>U</w:t>
      </w:r>
      <w:r>
        <w:rPr>
          <w:rFonts w:cs="Arial" w:hAnsi="Arial" w:eastAsia="Arial" w:ascii="Arial"/>
          <w:color w:val="000000"/>
          <w:spacing w:val="0"/>
          <w:w w:val="91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N</w:t>
      </w:r>
      <w:r>
        <w:rPr>
          <w:rFonts w:cs="Arial" w:hAnsi="Arial" w:eastAsia="Arial" w:ascii="Arial"/>
          <w:color w:val="000000"/>
          <w:spacing w:val="0"/>
          <w:w w:val="107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18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98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Y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82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MI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ES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8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1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16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M</w:t>
      </w:r>
      <w:r>
        <w:rPr>
          <w:rFonts w:cs="Arial" w:hAnsi="Arial" w:eastAsia="Arial" w:ascii="Arial"/>
          <w:color w:val="000000"/>
          <w:spacing w:val="0"/>
          <w:w w:val="106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8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Y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23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2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91"/>
          <w:sz w:val="17"/>
          <w:szCs w:val="17"/>
        </w:rPr>
        <w:t>8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8</w:t>
      </w:r>
      <w:r>
        <w:rPr>
          <w:rFonts w:cs="Arial" w:hAnsi="Arial" w:eastAsia="Arial" w:ascii="Arial"/>
          <w:color w:val="181616"/>
          <w:spacing w:val="0"/>
          <w:w w:val="137"/>
          <w:sz w:val="17"/>
          <w:szCs w:val="17"/>
        </w:rPr>
        <w:t>/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1</w:t>
      </w:r>
      <w:r>
        <w:rPr>
          <w:rFonts w:cs="Arial" w:hAnsi="Arial" w:eastAsia="Arial" w:ascii="Arial"/>
          <w:color w:val="181616"/>
          <w:spacing w:val="0"/>
          <w:w w:val="129"/>
          <w:sz w:val="17"/>
          <w:szCs w:val="17"/>
        </w:rPr>
        <w:t>0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0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4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M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)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2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1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í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2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4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18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j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1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54"/>
          <w:w w:val="119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2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91"/>
          <w:sz w:val="17"/>
          <w:szCs w:val="17"/>
        </w:rPr>
        <w:t>2</w:t>
      </w:r>
      <w:r>
        <w:rPr>
          <w:rFonts w:cs="Arial" w:hAnsi="Arial" w:eastAsia="Arial" w:ascii="Arial"/>
          <w:color w:val="181616"/>
          <w:spacing w:val="0"/>
          <w:w w:val="98"/>
          <w:sz w:val="17"/>
          <w:szCs w:val="17"/>
        </w:rPr>
        <w:t>0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37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m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2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2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3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4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(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D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C</w:t>
      </w:r>
      <w:r>
        <w:rPr>
          <w:rFonts w:cs="Arial" w:hAnsi="Arial" w:eastAsia="Arial" w:ascii="Arial"/>
          <w:color w:val="000000"/>
          <w:spacing w:val="0"/>
          <w:w w:val="91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9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181616"/>
          <w:spacing w:val="37"/>
          <w:w w:val="101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E</w:t>
      </w:r>
      <w:r>
        <w:rPr>
          <w:rFonts w:cs="Arial" w:hAnsi="Arial" w:eastAsia="Arial" w:ascii="Arial"/>
          <w:color w:val="000000"/>
          <w:spacing w:val="0"/>
          <w:w w:val="108"/>
          <w:sz w:val="17"/>
          <w:szCs w:val="17"/>
        </w:rPr>
        <w:t>I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8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38"/>
          <w:w w:val="108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Y</w:t>
      </w:r>
      <w:r>
        <w:rPr>
          <w:rFonts w:cs="Arial" w:hAnsi="Arial" w:eastAsia="Arial" w:ascii="Arial"/>
          <w:color w:val="181616"/>
          <w:spacing w:val="38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A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T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R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)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5"/>
          <w:w w:val="105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ago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4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c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u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3"/>
          <w:sz w:val="17"/>
          <w:szCs w:val="17"/>
        </w:rPr>
        <w:t>r</w:t>
      </w:r>
      <w:r>
        <w:rPr>
          <w:rFonts w:cs="Arial" w:hAnsi="Arial" w:eastAsia="Arial" w:ascii="Arial"/>
          <w:color w:val="333230"/>
          <w:spacing w:val="0"/>
          <w:w w:val="103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3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41"/>
          <w:w w:val="103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42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5"/>
          <w:w w:val="106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93"/>
          <w:sz w:val="17"/>
          <w:szCs w:val="17"/>
        </w:rPr>
        <w:t>s</w:t>
      </w:r>
      <w:r>
        <w:rPr>
          <w:rFonts w:cs="Arial" w:hAnsi="Arial" w:eastAsia="Arial" w:ascii="Arial"/>
          <w:color w:val="333230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g</w:t>
      </w:r>
      <w:r>
        <w:rPr>
          <w:rFonts w:cs="Arial" w:hAnsi="Arial" w:eastAsia="Arial" w:ascii="Arial"/>
          <w:color w:val="181616"/>
          <w:spacing w:val="0"/>
          <w:w w:val="106"/>
          <w:sz w:val="17"/>
          <w:szCs w:val="17"/>
        </w:rPr>
        <w:t>u</w:t>
      </w:r>
      <w:r>
        <w:rPr>
          <w:rFonts w:cs="Arial" w:hAnsi="Arial" w:eastAsia="Arial" w:ascii="Arial"/>
          <w:color w:val="181616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98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37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98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30"/>
          <w:w w:val="98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11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98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14"/>
          <w:sz w:val="17"/>
          <w:szCs w:val="17"/>
        </w:rPr>
        <w:t>b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44"/>
          <w:w w:val="114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2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g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62615F"/>
          <w:spacing w:val="2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3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91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101"/>
          <w:sz w:val="17"/>
          <w:szCs w:val="17"/>
        </w:rPr>
        <w:t>m</w:t>
      </w:r>
      <w:r>
        <w:rPr>
          <w:rFonts w:cs="Arial" w:hAnsi="Arial" w:eastAsia="Arial" w:ascii="Arial"/>
          <w:color w:val="181616"/>
          <w:spacing w:val="0"/>
          <w:w w:val="114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10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333230"/>
          <w:spacing w:val="0"/>
          <w:w w:val="114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0"/>
          <w:w w:val="76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b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181616"/>
          <w:spacing w:val="3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v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29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76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7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93"/>
          <w:sz w:val="17"/>
          <w:szCs w:val="17"/>
        </w:rPr>
        <w:t>R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0"/>
          <w:w w:val="137"/>
          <w:sz w:val="17"/>
          <w:szCs w:val="17"/>
        </w:rPr>
        <w:t>f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o</w:t>
      </w:r>
      <w:r>
        <w:rPr>
          <w:rFonts w:cs="Arial" w:hAnsi="Arial" w:eastAsia="Arial" w:ascii="Arial"/>
          <w:color w:val="181616"/>
          <w:spacing w:val="0"/>
          <w:w w:val="105"/>
          <w:sz w:val="17"/>
          <w:szCs w:val="17"/>
        </w:rPr>
        <w:t>rm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7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.</w:t>
      </w:r>
      <w:r>
        <w:rPr>
          <w:rFonts w:cs="Arial" w:hAnsi="Arial" w:eastAsia="Arial" w:ascii="Arial"/>
          <w:color w:val="62615F"/>
          <w:spacing w:val="39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83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4B4B4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P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6"/>
          <w:w w:val="100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6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43"/>
          <w:sz w:val="18"/>
          <w:szCs w:val="18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95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4B4B49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l.</w:t>
      </w:r>
      <w:r>
        <w:rPr>
          <w:rFonts w:cs="Arial" w:hAnsi="Arial" w:eastAsia="Arial" w:ascii="Arial"/>
          <w:color w:val="333230"/>
          <w:spacing w:val="44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uh</w:t>
      </w:r>
      <w:r>
        <w:rPr>
          <w:rFonts w:cs="Arial" w:hAnsi="Arial" w:eastAsia="Arial" w:ascii="Arial"/>
          <w:color w:val="181616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é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m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l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g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ó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n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3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auh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é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mo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,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  </w:t>
      </w:r>
      <w:r>
        <w:rPr>
          <w:rFonts w:cs="Arial" w:hAnsi="Arial" w:eastAsia="Arial" w:ascii="Arial"/>
          <w:color w:val="62615F"/>
          <w:spacing w:val="7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ó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62615F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go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11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95"/>
          <w:sz w:val="17"/>
          <w:szCs w:val="17"/>
        </w:rPr>
        <w:t>P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o</w:t>
      </w:r>
      <w:r>
        <w:rPr>
          <w:rFonts w:cs="Arial" w:hAnsi="Arial" w:eastAsia="Arial" w:ascii="Arial"/>
          <w:color w:val="333230"/>
          <w:spacing w:val="0"/>
          <w:w w:val="101"/>
          <w:sz w:val="17"/>
          <w:szCs w:val="17"/>
        </w:rPr>
        <w:t>s</w:t>
      </w:r>
      <w:r>
        <w:rPr>
          <w:rFonts w:cs="Arial" w:hAnsi="Arial" w:eastAsia="Arial" w:ascii="Arial"/>
          <w:color w:val="4B4B49"/>
          <w:spacing w:val="0"/>
          <w:w w:val="107"/>
          <w:sz w:val="17"/>
          <w:szCs w:val="17"/>
        </w:rPr>
        <w:t>t</w:t>
      </w:r>
      <w:r>
        <w:rPr>
          <w:rFonts w:cs="Arial" w:hAnsi="Arial" w:eastAsia="Arial" w:ascii="Arial"/>
          <w:color w:val="4B4B49"/>
          <w:spacing w:val="0"/>
          <w:w w:val="98"/>
          <w:sz w:val="17"/>
          <w:szCs w:val="17"/>
        </w:rPr>
        <w:t>a</w:t>
      </w:r>
      <w:r>
        <w:rPr>
          <w:rFonts w:cs="Arial" w:hAnsi="Arial" w:eastAsia="Arial" w:ascii="Arial"/>
          <w:color w:val="333230"/>
          <w:spacing w:val="0"/>
          <w:w w:val="95"/>
          <w:sz w:val="17"/>
          <w:szCs w:val="17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rFonts w:cs="Arial" w:hAnsi="Arial" w:eastAsia="Arial" w:ascii="Arial"/>
          <w:sz w:val="17"/>
          <w:szCs w:val="17"/>
        </w:rPr>
        <w:jc w:val="both"/>
        <w:spacing w:lineRule="exact" w:line="180"/>
        <w:ind w:left="483" w:right="8017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8"/>
          <w:szCs w:val="18"/>
        </w:rPr>
        <w:t>6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sz w:val="18"/>
          <w:szCs w:val="18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8"/>
          <w:szCs w:val="18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333230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dad</w:t>
      </w:r>
      <w:r>
        <w:rPr>
          <w:rFonts w:cs="Arial" w:hAnsi="Arial" w:eastAsia="Arial" w:ascii="Arial"/>
          <w:color w:val="4B4B49"/>
          <w:spacing w:val="22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4B4B49"/>
          <w:spacing w:val="0"/>
          <w:w w:val="100"/>
          <w:sz w:val="17"/>
          <w:szCs w:val="17"/>
        </w:rPr>
        <w:t>e</w:t>
      </w:r>
      <w:r>
        <w:rPr>
          <w:rFonts w:cs="Arial" w:hAnsi="Arial" w:eastAsia="Arial" w:ascii="Arial"/>
          <w:color w:val="4B4B49"/>
          <w:spacing w:val="22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M</w:t>
      </w:r>
      <w:r>
        <w:rPr>
          <w:rFonts w:cs="Arial" w:hAnsi="Arial" w:eastAsia="Arial" w:ascii="Arial"/>
          <w:color w:val="4B4B49"/>
          <w:spacing w:val="0"/>
          <w:w w:val="114"/>
          <w:sz w:val="17"/>
          <w:szCs w:val="17"/>
        </w:rPr>
        <w:t>é</w:t>
      </w:r>
      <w:r>
        <w:rPr>
          <w:rFonts w:cs="Arial" w:hAnsi="Arial" w:eastAsia="Arial" w:ascii="Arial"/>
          <w:color w:val="4B4B49"/>
          <w:spacing w:val="0"/>
          <w:w w:val="101"/>
          <w:sz w:val="17"/>
          <w:szCs w:val="17"/>
        </w:rPr>
        <w:t>x</w:t>
      </w:r>
      <w:r>
        <w:rPr>
          <w:rFonts w:cs="Arial" w:hAnsi="Arial" w:eastAsia="Arial" w:ascii="Arial"/>
          <w:color w:val="333230"/>
          <w:spacing w:val="0"/>
          <w:w w:val="95"/>
          <w:sz w:val="17"/>
          <w:szCs w:val="17"/>
        </w:rPr>
        <w:t>i</w:t>
      </w:r>
      <w:r>
        <w:rPr>
          <w:rFonts w:cs="Arial" w:hAnsi="Arial" w:eastAsia="Arial" w:ascii="Arial"/>
          <w:color w:val="4B4B49"/>
          <w:spacing w:val="0"/>
          <w:w w:val="110"/>
          <w:sz w:val="17"/>
          <w:szCs w:val="17"/>
        </w:rPr>
        <w:t>c</w:t>
      </w:r>
      <w:r>
        <w:rPr>
          <w:rFonts w:cs="Arial" w:hAnsi="Arial" w:eastAsia="Arial" w:ascii="Arial"/>
          <w:color w:val="4B4B49"/>
          <w:spacing w:val="0"/>
          <w:w w:val="106"/>
          <w:sz w:val="17"/>
          <w:szCs w:val="17"/>
        </w:rPr>
        <w:t>o</w:t>
      </w:r>
      <w:r>
        <w:rPr>
          <w:rFonts w:cs="Arial" w:hAnsi="Arial" w:eastAsia="Arial" w:ascii="Arial"/>
          <w:color w:val="4B4B49"/>
          <w:spacing w:val="0"/>
          <w:w w:val="91"/>
          <w:sz w:val="17"/>
          <w:szCs w:val="17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ind w:left="4786" w:right="4427"/>
      </w:pPr>
      <w:r>
        <w:pict>
          <v:group style="position:absolute;margin-left:75.5422pt;margin-top:173.468pt;width:484.909pt;height:571.869pt;mso-position-horizontal-relative:page;mso-position-vertical-relative:page;z-index:-295" coordorigin="1511,3469" coordsize="9698,11437">
            <v:shape type="#_x0000_t75" style="position:absolute;left:10101;top:14705;width:1108;height:202">
              <v:imagedata o:title="" r:id="rId8"/>
            </v:shape>
            <v:shape type="#_x0000_t75" style="position:absolute;left:1511;top:3513;width:9410;height:11193">
              <v:imagedata o:title="" r:id="rId9"/>
            </v:shape>
            <v:shape type="#_x0000_t75" style="position:absolute;left:5554;top:3469;width:914;height:158">
              <v:imagedata o:title="" r:id="rId10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181616"/>
          <w:spacing w:val="7"/>
          <w:w w:val="98"/>
          <w:position w:val="1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181616"/>
          <w:spacing w:val="0"/>
          <w:w w:val="97"/>
          <w:position w:val="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color w:val="181616"/>
          <w:spacing w:val="-29"/>
          <w:w w:val="100"/>
          <w:position w:val="1"/>
          <w:sz w:val="20"/>
          <w:szCs w:val="20"/>
        </w:rPr>
        <w:t> </w:t>
      </w:r>
      <w:r>
        <w:rPr>
          <w:rFonts w:cs="Arial" w:hAnsi="Arial" w:eastAsia="Arial" w:ascii="Arial"/>
          <w:color w:val="181616"/>
          <w:spacing w:val="0"/>
          <w:w w:val="98"/>
          <w:position w:val="1"/>
          <w:sz w:val="17"/>
          <w:szCs w:val="17"/>
        </w:rPr>
        <w:t>b</w:t>
      </w:r>
      <w:r>
        <w:rPr>
          <w:rFonts w:cs="Arial" w:hAnsi="Arial" w:eastAsia="Arial" w:ascii="Arial"/>
          <w:color w:val="181616"/>
          <w:spacing w:val="0"/>
          <w:w w:val="114"/>
          <w:position w:val="1"/>
          <w:sz w:val="17"/>
          <w:szCs w:val="17"/>
        </w:rPr>
        <w:t>l</w:t>
      </w:r>
      <w:r>
        <w:rPr>
          <w:rFonts w:cs="Arial" w:hAnsi="Arial" w:eastAsia="Arial" w:ascii="Arial"/>
          <w:color w:val="181616"/>
          <w:spacing w:val="-33"/>
          <w:w w:val="100"/>
          <w:position w:val="1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color w:val="181616"/>
          <w:spacing w:val="11"/>
          <w:w w:val="100"/>
          <w:position w:val="1"/>
          <w:sz w:val="20"/>
          <w:szCs w:val="20"/>
        </w:rPr>
        <w:t> </w:t>
      </w:r>
      <w:r>
        <w:rPr>
          <w:rFonts w:cs="Arial" w:hAnsi="Arial" w:eastAsia="Arial" w:ascii="Arial"/>
          <w:color w:val="181616"/>
          <w:spacing w:val="7"/>
          <w:w w:val="100"/>
          <w:position w:val="1"/>
          <w:sz w:val="17"/>
          <w:szCs w:val="17"/>
        </w:rPr>
        <w:t>d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1"/>
          <w:sz w:val="19"/>
          <w:szCs w:val="19"/>
        </w:rPr>
        <w:t>e</w:t>
      </w:r>
      <w:r>
        <w:rPr>
          <w:rFonts w:cs="Times New Roman" w:hAnsi="Times New Roman" w:eastAsia="Times New Roman" w:ascii="Times New Roman"/>
          <w:color w:val="181616"/>
          <w:spacing w:val="39"/>
          <w:w w:val="100"/>
          <w:position w:val="1"/>
          <w:sz w:val="19"/>
          <w:szCs w:val="19"/>
        </w:rPr>
        <w:t> </w:t>
      </w:r>
      <w:r>
        <w:rPr>
          <w:rFonts w:cs="Arial" w:hAnsi="Arial" w:eastAsia="Arial" w:ascii="Arial"/>
          <w:color w:val="181616"/>
          <w:spacing w:val="0"/>
          <w:w w:val="89"/>
          <w:position w:val="1"/>
          <w:sz w:val="17"/>
          <w:szCs w:val="17"/>
        </w:rPr>
        <w:t>P</w:t>
      </w:r>
      <w:r>
        <w:rPr>
          <w:rFonts w:cs="Times New Roman" w:hAnsi="Times New Roman" w:eastAsia="Times New Roman" w:ascii="Times New Roman"/>
          <w:color w:val="181616"/>
          <w:spacing w:val="0"/>
          <w:w w:val="262"/>
          <w:position w:val="0"/>
          <w:sz w:val="13"/>
          <w:szCs w:val="13"/>
        </w:rPr>
        <w:t>ª</w:t>
      </w:r>
      <w:r>
        <w:rPr>
          <w:rFonts w:cs="Times New Roman" w:hAnsi="Times New Roman" w:eastAsia="Times New Roman" w:ascii="Times New Roman"/>
          <w:color w:val="181616"/>
          <w:spacing w:val="0"/>
          <w:w w:val="132"/>
          <w:position w:val="0"/>
          <w:sz w:val="13"/>
          <w:szCs w:val="13"/>
        </w:rPr>
        <w:t>!</w:t>
      </w:r>
      <w:r>
        <w:rPr>
          <w:rFonts w:cs="Times New Roman" w:hAnsi="Times New Roman" w:eastAsia="Times New Roman" w:ascii="Times New Roman"/>
          <w:color w:val="181616"/>
          <w:spacing w:val="0"/>
          <w:w w:val="116"/>
          <w:position w:val="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181616"/>
          <w:spacing w:val="0"/>
          <w:w w:val="122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181616"/>
          <w:spacing w:val="0"/>
          <w:w w:val="139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18" w:lineRule="exact" w:line="120"/>
        <w:ind w:left="915"/>
      </w:pPr>
      <w:r>
        <w:rPr>
          <w:rFonts w:cs="Times New Roman" w:hAnsi="Times New Roman" w:eastAsia="Times New Roman" w:ascii="Times New Roman"/>
          <w:color w:val="333230"/>
          <w:w w:val="9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181616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w w:val="100"/>
          <w:position w:val="-1"/>
          <w:sz w:val="13"/>
          <w:szCs w:val="13"/>
        </w:rPr>
        <w:t>        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9"/>
          <w:position w:val="-1"/>
          <w:sz w:val="11"/>
          <w:szCs w:val="11"/>
        </w:rPr>
        <w:t>F</w:t>
      </w:r>
      <w:r>
        <w:rPr>
          <w:rFonts w:cs="Times New Roman" w:hAnsi="Times New Roman" w:eastAsia="Times New Roman" w:ascii="Times New Roman"/>
          <w:color w:val="333230"/>
          <w:spacing w:val="0"/>
          <w:w w:val="109"/>
          <w:position w:val="-1"/>
          <w:sz w:val="11"/>
          <w:szCs w:val="11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1"/>
          <w:szCs w:val="11"/>
        </w:rPr>
        <w:t>C</w:t>
      </w:r>
      <w:r>
        <w:rPr>
          <w:rFonts w:cs="Times New Roman" w:hAnsi="Times New Roman" w:eastAsia="Times New Roman" w:ascii="Times New Roman"/>
          <w:color w:val="333230"/>
          <w:spacing w:val="0"/>
          <w:w w:val="109"/>
          <w:position w:val="-1"/>
          <w:sz w:val="11"/>
          <w:szCs w:val="11"/>
        </w:rPr>
        <w:t>H</w:t>
      </w:r>
      <w:r>
        <w:rPr>
          <w:rFonts w:cs="Times New Roman" w:hAnsi="Times New Roman" w:eastAsia="Times New Roman" w:ascii="Times New Roman"/>
          <w:color w:val="333230"/>
          <w:spacing w:val="0"/>
          <w:w w:val="109"/>
          <w:position w:val="-1"/>
          <w:sz w:val="11"/>
          <w:szCs w:val="11"/>
        </w:rPr>
        <w:t>A</w:t>
      </w:r>
      <w:r>
        <w:rPr>
          <w:rFonts w:cs="Times New Roman" w:hAnsi="Times New Roman" w:eastAsia="Times New Roman" w:ascii="Times New Roman"/>
          <w:color w:val="333230"/>
          <w:spacing w:val="0"/>
          <w:w w:val="109"/>
          <w:position w:val="-1"/>
          <w:sz w:val="11"/>
          <w:szCs w:val="11"/>
        </w:rPr>
        <w:t>               </w:t>
      </w:r>
      <w:r>
        <w:rPr>
          <w:rFonts w:cs="Times New Roman" w:hAnsi="Times New Roman" w:eastAsia="Times New Roman" w:ascii="Times New Roman"/>
          <w:color w:val="333230"/>
          <w:spacing w:val="4"/>
          <w:w w:val="109"/>
          <w:position w:val="-1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        </w:t>
      </w:r>
      <w:r>
        <w:rPr>
          <w:rFonts w:cs="Times New Roman" w:hAnsi="Times New Roman" w:eastAsia="Times New Roman" w:ascii="Times New Roman"/>
          <w:color w:val="62615F"/>
          <w:spacing w:val="1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1"/>
          <w:szCs w:val="11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1"/>
          <w:szCs w:val="11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1"/>
          <w:szCs w:val="11"/>
        </w:rPr>
        <w:t>C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1"/>
          <w:szCs w:val="11"/>
        </w:rPr>
        <w:t>HA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1"/>
          <w:szCs w:val="11"/>
        </w:rPr>
        <w:t>               </w:t>
      </w:r>
      <w:r>
        <w:rPr>
          <w:rFonts w:cs="Times New Roman" w:hAnsi="Times New Roman" w:eastAsia="Times New Roman" w:ascii="Times New Roman"/>
          <w:color w:val="181616"/>
          <w:spacing w:val="2"/>
          <w:w w:val="111"/>
          <w:position w:val="-1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      </w:t>
      </w:r>
      <w:r>
        <w:rPr>
          <w:rFonts w:cs="Times New Roman" w:hAnsi="Times New Roman" w:eastAsia="Times New Roman" w:ascii="Times New Roman"/>
          <w:color w:val="333230"/>
          <w:spacing w:val="2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08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333230"/>
          <w:spacing w:val="0"/>
          <w:w w:val="108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0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8"/>
          <w:position w:val="-1"/>
          <w:sz w:val="13"/>
          <w:szCs w:val="13"/>
        </w:rPr>
        <w:t>         </w:t>
      </w:r>
      <w:r>
        <w:rPr>
          <w:rFonts w:cs="Times New Roman" w:hAnsi="Times New Roman" w:eastAsia="Times New Roman" w:ascii="Times New Roman"/>
          <w:color w:val="4B4B49"/>
          <w:spacing w:val="3"/>
          <w:w w:val="10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08"/>
          <w:position w:val="-1"/>
          <w:sz w:val="11"/>
          <w:szCs w:val="11"/>
        </w:rPr>
        <w:t>F</w:t>
      </w:r>
      <w:r>
        <w:rPr>
          <w:rFonts w:cs="Times New Roman" w:hAnsi="Times New Roman" w:eastAsia="Times New Roman" w:ascii="Times New Roman"/>
          <w:color w:val="181616"/>
          <w:spacing w:val="0"/>
          <w:w w:val="108"/>
          <w:position w:val="-1"/>
          <w:sz w:val="11"/>
          <w:szCs w:val="11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08"/>
          <w:position w:val="-1"/>
          <w:sz w:val="11"/>
          <w:szCs w:val="11"/>
        </w:rPr>
        <w:t>C</w:t>
      </w:r>
      <w:r>
        <w:rPr>
          <w:rFonts w:cs="Times New Roman" w:hAnsi="Times New Roman" w:eastAsia="Times New Roman" w:ascii="Times New Roman"/>
          <w:color w:val="181616"/>
          <w:spacing w:val="0"/>
          <w:w w:val="108"/>
          <w:position w:val="-1"/>
          <w:sz w:val="11"/>
          <w:szCs w:val="11"/>
        </w:rPr>
        <w:t>HA</w:t>
      </w:r>
      <w:r>
        <w:rPr>
          <w:rFonts w:cs="Times New Roman" w:hAnsi="Times New Roman" w:eastAsia="Times New Roman" w:ascii="Times New Roman"/>
          <w:color w:val="181616"/>
          <w:spacing w:val="0"/>
          <w:w w:val="108"/>
          <w:position w:val="-1"/>
          <w:sz w:val="11"/>
          <w:szCs w:val="11"/>
        </w:rPr>
        <w:t>               </w:t>
      </w:r>
      <w:r>
        <w:rPr>
          <w:rFonts w:cs="Times New Roman" w:hAnsi="Times New Roman" w:eastAsia="Times New Roman" w:ascii="Times New Roman"/>
          <w:color w:val="181616"/>
          <w:spacing w:val="26"/>
          <w:w w:val="108"/>
          <w:position w:val="-1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      </w:t>
      </w:r>
      <w:r>
        <w:rPr>
          <w:rFonts w:cs="Times New Roman" w:hAnsi="Times New Roman" w:eastAsia="Times New Roman" w:ascii="Times New Roman"/>
          <w:color w:val="333230"/>
          <w:spacing w:val="1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9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333230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    </w:t>
      </w:r>
      <w:r>
        <w:rPr>
          <w:rFonts w:cs="Times New Roman" w:hAnsi="Times New Roman" w:eastAsia="Times New Roman" w:ascii="Times New Roman"/>
          <w:color w:val="333230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1"/>
          <w:szCs w:val="11"/>
        </w:rPr>
        <w:t>F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1"/>
          <w:szCs w:val="11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1"/>
          <w:szCs w:val="11"/>
        </w:rPr>
        <w:t>C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1"/>
          <w:szCs w:val="11"/>
        </w:rPr>
        <w:t>H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1"/>
          <w:szCs w:val="11"/>
        </w:rPr>
        <w:t>A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1"/>
          <w:szCs w:val="11"/>
        </w:rPr>
        <w:t>               </w:t>
      </w:r>
      <w:r>
        <w:rPr>
          <w:rFonts w:cs="Times New Roman" w:hAnsi="Times New Roman" w:eastAsia="Times New Roman" w:ascii="Times New Roman"/>
          <w:color w:val="181616"/>
          <w:spacing w:val="2"/>
          <w:w w:val="111"/>
          <w:position w:val="-1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333230"/>
          <w:spacing w:val="0"/>
          <w:w w:val="109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49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36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2"/>
          <w:sz w:val="23"/>
          <w:szCs w:val="23"/>
        </w:rPr>
        <w:t>             </w:t>
      </w:r>
      <w:r>
        <w:rPr>
          <w:rFonts w:cs="Times New Roman" w:hAnsi="Times New Roman" w:eastAsia="Times New Roman" w:ascii="Times New Roman"/>
          <w:color w:val="62615F"/>
          <w:spacing w:val="39"/>
          <w:w w:val="72"/>
          <w:position w:val="-2"/>
          <w:sz w:val="23"/>
          <w:szCs w:val="23"/>
        </w:rPr>
        <w:t> </w:t>
      </w:r>
      <w:r>
        <w:rPr>
          <w:rFonts w:cs="Arial" w:hAnsi="Arial" w:eastAsia="Arial" w:ascii="Arial"/>
          <w:color w:val="757474"/>
          <w:spacing w:val="0"/>
          <w:w w:val="100"/>
          <w:position w:val="1"/>
          <w:sz w:val="18"/>
          <w:szCs w:val="18"/>
        </w:rPr>
        <w:t>.</w:t>
      </w:r>
      <w:r>
        <w:rPr>
          <w:rFonts w:cs="Arial" w:hAnsi="Arial" w:eastAsia="Arial" w:ascii="Arial"/>
          <w:color w:val="757474"/>
          <w:spacing w:val="0"/>
          <w:w w:val="100"/>
          <w:position w:val="1"/>
          <w:sz w:val="18"/>
          <w:szCs w:val="18"/>
        </w:rPr>
        <w:t>      </w:t>
      </w:r>
      <w:r>
        <w:rPr>
          <w:rFonts w:cs="Arial" w:hAnsi="Arial" w:eastAsia="Arial" w:ascii="Arial"/>
          <w:color w:val="757474"/>
          <w:spacing w:val="25"/>
          <w:w w:val="100"/>
          <w:position w:val="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30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6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485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368</w:t>
      </w:r>
      <w:r>
        <w:rPr>
          <w:rFonts w:cs="Times New Roman" w:hAnsi="Times New Roman" w:eastAsia="Times New Roman" w:ascii="Times New Roman"/>
          <w:color w:val="9C9C9C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29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4B4B49"/>
          <w:spacing w:val="37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500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49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8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858383"/>
          <w:spacing w:val="0"/>
          <w:w w:val="108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08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62615F"/>
          <w:spacing w:val="0"/>
          <w:w w:val="108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08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58383"/>
          <w:spacing w:val="0"/>
          <w:w w:val="108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08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8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8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3"/>
          <w:w w:val="10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              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 </w:t>
      </w:r>
      <w:r>
        <w:rPr>
          <w:rFonts w:cs="Arial" w:hAnsi="Arial" w:eastAsia="Arial" w:ascii="Arial"/>
          <w:color w:val="858383"/>
          <w:spacing w:val="0"/>
          <w:w w:val="100"/>
          <w:position w:val="3"/>
          <w:sz w:val="18"/>
          <w:szCs w:val="18"/>
        </w:rPr>
        <w:t>.</w:t>
      </w:r>
      <w:r>
        <w:rPr>
          <w:rFonts w:cs="Arial" w:hAnsi="Arial" w:eastAsia="Arial" w:ascii="Arial"/>
          <w:color w:val="858383"/>
          <w:spacing w:val="0"/>
          <w:w w:val="100"/>
          <w:position w:val="3"/>
          <w:sz w:val="18"/>
          <w:szCs w:val="18"/>
        </w:rPr>
        <w:t>      </w:t>
      </w:r>
      <w:r>
        <w:rPr>
          <w:rFonts w:cs="Arial" w:hAnsi="Arial" w:eastAsia="Arial" w:ascii="Arial"/>
          <w:color w:val="858383"/>
          <w:spacing w:val="25"/>
          <w:w w:val="100"/>
          <w:position w:val="3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5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22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4"/>
          <w:w w:val="115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-1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09"/>
          <w:position w:val="0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2"/>
          <w:w w:val="109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o-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500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49" w:right="496"/>
      </w:pP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757474"/>
          <w:spacing w:val="2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4"/>
          <w:w w:val="115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9"/>
          <w:szCs w:val="19"/>
        </w:rPr>
        <w:t>           </w:t>
      </w:r>
      <w:r>
        <w:rPr>
          <w:rFonts w:cs="Times New Roman" w:hAnsi="Times New Roman" w:eastAsia="Times New Roman" w:ascii="Times New Roman"/>
          <w:color w:val="62615F"/>
          <w:spacing w:val="39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9C9C9C"/>
          <w:spacing w:val="0"/>
          <w:w w:val="100"/>
          <w:position w:val="2"/>
          <w:sz w:val="18"/>
          <w:szCs w:val="18"/>
        </w:rPr>
        <w:t>.</w:t>
      </w:r>
      <w:r>
        <w:rPr>
          <w:rFonts w:cs="Arial" w:hAnsi="Arial" w:eastAsia="Arial" w:ascii="Arial"/>
          <w:color w:val="9C9C9C"/>
          <w:spacing w:val="0"/>
          <w:w w:val="100"/>
          <w:position w:val="2"/>
          <w:sz w:val="18"/>
          <w:szCs w:val="18"/>
        </w:rPr>
        <w:t>      </w:t>
      </w:r>
      <w:r>
        <w:rPr>
          <w:rFonts w:cs="Arial" w:hAnsi="Arial" w:eastAsia="Arial" w:ascii="Arial"/>
          <w:color w:val="9C9C9C"/>
          <w:spacing w:val="25"/>
          <w:w w:val="100"/>
          <w:position w:val="2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757474"/>
          <w:spacing w:val="0"/>
          <w:w w:val="118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58383"/>
          <w:spacing w:val="0"/>
          <w:w w:val="118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0"/>
          <w:sz w:val="13"/>
          <w:szCs w:val="13"/>
        </w:rPr>
        <w:t>22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1"/>
          <w:w w:val="118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996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58383"/>
          <w:spacing w:val="0"/>
          <w:w w:val="117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0"/>
          <w:w w:val="117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485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86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9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4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4B4B49"/>
          <w:spacing w:val="37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500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49" w:right="496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2"/>
          <w:szCs w:val="12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2"/>
          <w:szCs w:val="12"/>
        </w:rPr>
        <w:t>  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4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9"/>
          <w:szCs w:val="19"/>
        </w:rPr>
        <w:t>           </w:t>
      </w:r>
      <w:r>
        <w:rPr>
          <w:rFonts w:cs="Times New Roman" w:hAnsi="Times New Roman" w:eastAsia="Times New Roman" w:ascii="Times New Roman"/>
          <w:color w:val="62615F"/>
          <w:spacing w:val="39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858383"/>
          <w:spacing w:val="0"/>
          <w:w w:val="100"/>
          <w:position w:val="2"/>
          <w:sz w:val="18"/>
          <w:szCs w:val="18"/>
        </w:rPr>
        <w:t>.</w:t>
      </w:r>
      <w:r>
        <w:rPr>
          <w:rFonts w:cs="Arial" w:hAnsi="Arial" w:eastAsia="Arial" w:ascii="Arial"/>
          <w:color w:val="858383"/>
          <w:spacing w:val="0"/>
          <w:w w:val="100"/>
          <w:position w:val="2"/>
          <w:sz w:val="18"/>
          <w:szCs w:val="18"/>
        </w:rPr>
        <w:t>      </w:t>
      </w:r>
      <w:r>
        <w:rPr>
          <w:rFonts w:cs="Arial" w:hAnsi="Arial" w:eastAsia="Arial" w:ascii="Arial"/>
          <w:color w:val="858383"/>
          <w:spacing w:val="25"/>
          <w:w w:val="100"/>
          <w:position w:val="2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22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9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.4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B4B49"/>
          <w:spacing w:val="0"/>
          <w:w w:val="120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37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486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9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6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7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41" w:right="495"/>
      </w:pP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757474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6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            </w:t>
      </w:r>
      <w:r>
        <w:rPr>
          <w:rFonts w:cs="Times New Roman" w:hAnsi="Times New Roman" w:eastAsia="Times New Roman" w:ascii="Times New Roman"/>
          <w:color w:val="62615F"/>
          <w:spacing w:val="21"/>
          <w:w w:val="80"/>
          <w:position w:val="-2"/>
          <w:sz w:val="23"/>
          <w:szCs w:val="23"/>
        </w:rPr>
        <w:t> </w:t>
      </w:r>
      <w:r>
        <w:rPr>
          <w:rFonts w:cs="Arial" w:hAnsi="Arial" w:eastAsia="Arial" w:ascii="Arial"/>
          <w:color w:val="9C9C9C"/>
          <w:spacing w:val="0"/>
          <w:w w:val="100"/>
          <w:position w:val="2"/>
          <w:sz w:val="18"/>
          <w:szCs w:val="18"/>
        </w:rPr>
        <w:t>.</w:t>
      </w:r>
      <w:r>
        <w:rPr>
          <w:rFonts w:cs="Arial" w:hAnsi="Arial" w:eastAsia="Arial" w:ascii="Arial"/>
          <w:color w:val="9C9C9C"/>
          <w:spacing w:val="0"/>
          <w:w w:val="100"/>
          <w:position w:val="2"/>
          <w:sz w:val="18"/>
          <w:szCs w:val="18"/>
        </w:rPr>
        <w:t>      </w:t>
      </w:r>
      <w:r>
        <w:rPr>
          <w:rFonts w:cs="Arial" w:hAnsi="Arial" w:eastAsia="Arial" w:ascii="Arial"/>
          <w:color w:val="9C9C9C"/>
          <w:spacing w:val="25"/>
          <w:w w:val="100"/>
          <w:position w:val="2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0"/>
          <w:sz w:val="13"/>
          <w:szCs w:val="13"/>
        </w:rPr>
        <w:t>22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2"/>
          <w:w w:val="116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40"/>
          <w:w w:val="80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5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0"/>
          <w:sz w:val="13"/>
          <w:szCs w:val="13"/>
        </w:rPr>
        <w:t>486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36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8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48" w:right="496"/>
      </w:pPr>
      <w:r>
        <w:rPr>
          <w:rFonts w:cs="Times New Roman" w:hAnsi="Times New Roman" w:eastAsia="Times New Roman" w:ascii="Times New Roman"/>
          <w:color w:val="757474"/>
          <w:spacing w:val="0"/>
          <w:w w:val="10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sz w:val="13"/>
          <w:szCs w:val="13"/>
        </w:rPr>
        <w:t>        </w:t>
      </w:r>
      <w:r>
        <w:rPr>
          <w:rFonts w:cs="Times New Roman" w:hAnsi="Times New Roman" w:eastAsia="Times New Roman" w:ascii="Times New Roman"/>
          <w:color w:val="757474"/>
          <w:spacing w:val="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4"/>
          <w:w w:val="11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1"/>
          <w:sz w:val="23"/>
          <w:szCs w:val="23"/>
        </w:rPr>
        <w:t>             </w:t>
      </w:r>
      <w:r>
        <w:rPr>
          <w:rFonts w:cs="Times New Roman" w:hAnsi="Times New Roman" w:eastAsia="Times New Roman" w:ascii="Times New Roman"/>
          <w:color w:val="62615F"/>
          <w:spacing w:val="39"/>
          <w:w w:val="72"/>
          <w:position w:val="-1"/>
          <w:sz w:val="23"/>
          <w:szCs w:val="23"/>
        </w:rPr>
        <w:t> </w:t>
      </w:r>
      <w:r>
        <w:rPr>
          <w:rFonts w:cs="Arial" w:hAnsi="Arial" w:eastAsia="Arial" w:ascii="Arial"/>
          <w:color w:val="9C9C9C"/>
          <w:spacing w:val="0"/>
          <w:w w:val="100"/>
          <w:position w:val="3"/>
          <w:sz w:val="18"/>
          <w:szCs w:val="18"/>
        </w:rPr>
        <w:t>.</w:t>
      </w:r>
      <w:r>
        <w:rPr>
          <w:rFonts w:cs="Arial" w:hAnsi="Arial" w:eastAsia="Arial" w:ascii="Arial"/>
          <w:color w:val="9C9C9C"/>
          <w:spacing w:val="0"/>
          <w:w w:val="100"/>
          <w:position w:val="3"/>
          <w:sz w:val="18"/>
          <w:szCs w:val="18"/>
        </w:rPr>
        <w:t>      </w:t>
      </w:r>
      <w:r>
        <w:rPr>
          <w:rFonts w:cs="Arial" w:hAnsi="Arial" w:eastAsia="Arial" w:ascii="Arial"/>
          <w:color w:val="9C9C9C"/>
          <w:spacing w:val="25"/>
          <w:w w:val="100"/>
          <w:position w:val="3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66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9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62615F"/>
          <w:spacing w:val="0"/>
          <w:w w:val="83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71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73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12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5"/>
          <w:w w:val="11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1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486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9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86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62615F"/>
          <w:spacing w:val="0"/>
          <w:w w:val="83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51" w:right="498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57474"/>
          <w:spacing w:val="0"/>
          <w:w w:val="137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57474"/>
          <w:spacing w:val="0"/>
          <w:w w:val="137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757474"/>
          <w:spacing w:val="0"/>
          <w:w w:val="121"/>
          <w:position w:val="0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50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58383"/>
          <w:spacing w:val="0"/>
          <w:w w:val="13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71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58383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486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43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41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2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6"/>
          <w:position w:val="0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1"/>
          <w:sz w:val="23"/>
          <w:szCs w:val="2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57474"/>
          <w:spacing w:val="0"/>
          <w:w w:val="117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6"/>
          <w:w w:val="117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472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9-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6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8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09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5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43" w:right="497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5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8"/>
          <w:szCs w:val="18"/>
        </w:rPr>
        <w:t>     </w:t>
      </w:r>
      <w:r>
        <w:rPr>
          <w:rFonts w:cs="Times New Roman" w:hAnsi="Times New Roman" w:eastAsia="Times New Roman" w:ascii="Times New Roman"/>
          <w:color w:val="4B4B49"/>
          <w:spacing w:val="33"/>
          <w:w w:val="100"/>
          <w:position w:val="-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75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2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9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72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92F28"/>
          <w:spacing w:val="22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5D4037"/>
          <w:spacing w:val="44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89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3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8"/>
          <w:w w:val="11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color w:val="4B4B49"/>
          <w:spacing w:val="2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0"/>
          <w:sz w:val="13"/>
          <w:szCs w:val="13"/>
        </w:rPr>
        <w:t>988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6"/>
          <w:position w:val="0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49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2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2,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-1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0"/>
          <w:sz w:val="13"/>
          <w:szCs w:val="13"/>
        </w:rPr>
        <w:t>72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3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3A201A"/>
          <w:spacing w:val="0"/>
          <w:w w:val="132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05046"/>
          <w:spacing w:val="0"/>
          <w:w w:val="8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0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18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0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0"/>
          <w:sz w:val="13"/>
          <w:szCs w:val="13"/>
        </w:rPr>
        <w:t>606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8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75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2"/>
          <w:w w:val="113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color w:val="62615F"/>
          <w:spacing w:val="20"/>
          <w:w w:val="75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0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71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0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8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72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97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3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11"/>
          <w:position w:val="0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92F28"/>
          <w:spacing w:val="0"/>
          <w:w w:val="111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1"/>
          <w:position w:val="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8D665B"/>
          <w:spacing w:val="0"/>
          <w:w w:val="111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17"/>
          <w:w w:val="111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11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0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8D665B"/>
          <w:spacing w:val="0"/>
          <w:w w:val="112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20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92F28"/>
          <w:spacing w:val="2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0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0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20" w:right="496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color w:val="4B4B49"/>
          <w:spacing w:val="2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62615F"/>
          <w:spacing w:val="0"/>
          <w:w w:val="71"/>
          <w:position w:val="-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92F28"/>
          <w:spacing w:val="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18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-1"/>
          <w:sz w:val="13"/>
          <w:szCs w:val="13"/>
        </w:rPr>
        <w:t>488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8D665B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3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0"/>
          <w:position w:val="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858383"/>
          <w:spacing w:val="0"/>
          <w:w w:val="13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color w:val="62615F"/>
          <w:spacing w:val="46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73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2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36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0"/>
          <w:sz w:val="13"/>
          <w:szCs w:val="13"/>
        </w:rPr>
        <w:t>68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705046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5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5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5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0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3A201A"/>
          <w:spacing w:val="0"/>
          <w:w w:val="115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A201A"/>
          <w:spacing w:val="0"/>
          <w:w w:val="115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8D665B"/>
          <w:spacing w:val="0"/>
          <w:w w:val="115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5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16"/>
          <w:w w:val="115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72"/>
          <w:position w:val="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72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11"/>
          <w:w w:val="72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0"/>
          <w:sz w:val="13"/>
          <w:szCs w:val="13"/>
        </w:rPr>
        <w:t>488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705046"/>
          <w:spacing w:val="0"/>
          <w:w w:val="12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0"/>
          <w:sz w:val="13"/>
          <w:szCs w:val="13"/>
        </w:rPr>
        <w:t>53.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88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705046"/>
          <w:spacing w:val="-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2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1" w:right="497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0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9C9C9C"/>
          <w:spacing w:val="0"/>
          <w:w w:val="10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3"/>
          <w:w w:val="109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1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color w:val="62615F"/>
          <w:spacing w:val="2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1!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705046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705046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4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858383"/>
          <w:spacing w:val="0"/>
          <w:w w:val="10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05046"/>
          <w:spacing w:val="0"/>
          <w:w w:val="109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8D665B"/>
          <w:spacing w:val="0"/>
          <w:w w:val="10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5D4037"/>
          <w:spacing w:val="0"/>
          <w:w w:val="109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5D4037"/>
          <w:spacing w:val="0"/>
          <w:w w:val="109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25"/>
          <w:w w:val="109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2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488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60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3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6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2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oo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21" w:right="497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58383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1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705046"/>
          <w:spacing w:val="0"/>
          <w:w w:val="117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92F28"/>
          <w:spacing w:val="0"/>
          <w:w w:val="117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05046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7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705046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705046"/>
          <w:spacing w:val="28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705046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33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18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D665B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21"/>
          <w:w w:val="11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705046"/>
          <w:spacing w:val="37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488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850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92F28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42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5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8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827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19" w:right="495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2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-23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20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705046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23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705046"/>
          <w:spacing w:val="44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-1"/>
          <w:sz w:val="13"/>
          <w:szCs w:val="13"/>
        </w:rPr>
        <w:t>489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705046"/>
          <w:spacing w:val="0"/>
          <w:w w:val="118"/>
          <w:position w:val="-1"/>
          <w:sz w:val="13"/>
          <w:szCs w:val="13"/>
        </w:rPr>
        <w:t>099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3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504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19" w:right="495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8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2"/>
          <w:sz w:val="23"/>
          <w:szCs w:val="2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89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i/>
          <w:color w:val="62615F"/>
          <w:spacing w:val="0"/>
          <w:w w:val="153"/>
          <w:position w:val="-1"/>
          <w:sz w:val="16"/>
          <w:szCs w:val="16"/>
        </w:rPr>
        <w:t>n</w:t>
      </w:r>
      <w:r>
        <w:rPr>
          <w:rFonts w:cs="Arial" w:hAnsi="Arial" w:eastAsia="Arial" w:ascii="Arial"/>
          <w:i/>
          <w:color w:val="62615F"/>
          <w:spacing w:val="0"/>
          <w:w w:val="153"/>
          <w:position w:val="-1"/>
          <w:sz w:val="16"/>
          <w:szCs w:val="16"/>
        </w:rPr>
        <w:t>  </w:t>
      </w:r>
      <w:r>
        <w:rPr>
          <w:rFonts w:cs="Arial" w:hAnsi="Arial" w:eastAsia="Arial" w:ascii="Arial"/>
          <w:i/>
          <w:color w:val="62615F"/>
          <w:spacing w:val="34"/>
          <w:w w:val="153"/>
          <w:position w:val="-1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ov</w:t>
      </w:r>
      <w:r>
        <w:rPr>
          <w:rFonts w:cs="Times New Roman" w:hAnsi="Times New Roman" w:eastAsia="Times New Roman" w:ascii="Times New Roman"/>
          <w:color w:val="8D665B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705046"/>
          <w:spacing w:val="37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705046"/>
          <w:spacing w:val="36"/>
          <w:w w:val="100"/>
          <w:position w:val="-1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74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45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27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no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D665B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29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705046"/>
          <w:spacing w:val="37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489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5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92F28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9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504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328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19" w:right="495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8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757474"/>
          <w:spacing w:val="0"/>
          <w:w w:val="125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3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3"/>
          <w:sz w:val="23"/>
          <w:szCs w:val="2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0"/>
          <w:w w:val="72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19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D4037"/>
          <w:spacing w:val="12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04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4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5D4037"/>
          <w:spacing w:val="0"/>
          <w:w w:val="123"/>
          <w:position w:val="-1"/>
          <w:sz w:val="13"/>
          <w:szCs w:val="13"/>
        </w:rPr>
        <w:t>ic</w:t>
      </w:r>
      <w:r>
        <w:rPr>
          <w:rFonts w:cs="Times New Roman" w:hAnsi="Times New Roman" w:eastAsia="Times New Roman" w:ascii="Times New Roman"/>
          <w:color w:val="705046"/>
          <w:spacing w:val="0"/>
          <w:w w:val="8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705046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79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79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05046"/>
          <w:spacing w:val="11"/>
          <w:w w:val="79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489</w:t>
      </w:r>
      <w:r>
        <w:rPr>
          <w:rFonts w:cs="Times New Roman" w:hAnsi="Times New Roman" w:eastAsia="Times New Roman" w:ascii="Times New Roman"/>
          <w:color w:val="5D4037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8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6"/>
          <w:position w:val="-1"/>
          <w:sz w:val="13"/>
          <w:szCs w:val="13"/>
        </w:rPr>
        <w:t>504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78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19" w:right="495"/>
      </w:pPr>
      <w:r>
        <w:rPr>
          <w:rFonts w:cs="Times New Roman" w:hAnsi="Times New Roman" w:eastAsia="Times New Roman" w:ascii="Times New Roman"/>
          <w:color w:val="4B4B49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705046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2,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74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8D665B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A201A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D665B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11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05046"/>
          <w:spacing w:val="0"/>
          <w:w w:val="66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57474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504,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19" w:right="495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6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9-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fe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8D665B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5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92F28"/>
          <w:spacing w:val="0"/>
          <w:w w:val="115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92F28"/>
          <w:spacing w:val="12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3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92F28"/>
          <w:spacing w:val="0"/>
          <w:w w:val="117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8D665B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37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5D4037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095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7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28-</w:t>
      </w:r>
      <w:r>
        <w:rPr>
          <w:rFonts w:cs="Times New Roman" w:hAnsi="Times New Roman" w:eastAsia="Times New Roman" w:ascii="Times New Roman"/>
          <w:color w:val="4B4B49"/>
          <w:spacing w:val="0"/>
          <w:w w:val="128"/>
          <w:position w:val="-1"/>
          <w:sz w:val="13"/>
          <w:szCs w:val="13"/>
        </w:rPr>
        <w:t>fe</w:t>
      </w:r>
      <w:r>
        <w:rPr>
          <w:rFonts w:cs="Times New Roman" w:hAnsi="Times New Roman" w:eastAsia="Times New Roman" w:ascii="Times New Roman"/>
          <w:color w:val="62615F"/>
          <w:spacing w:val="0"/>
          <w:w w:val="143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505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20" w:right="496"/>
      </w:pP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3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    </w:t>
      </w:r>
      <w:r>
        <w:rPr>
          <w:rFonts w:cs="Times New Roman" w:hAnsi="Times New Roman" w:eastAsia="Times New Roman" w:ascii="Times New Roman"/>
          <w:color w:val="62615F"/>
          <w:spacing w:val="7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0"/>
          <w:sz w:val="13"/>
          <w:szCs w:val="13"/>
        </w:rPr>
        <w:t>204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A201A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92F28"/>
          <w:spacing w:val="0"/>
          <w:w w:val="128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49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24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D4037"/>
          <w:spacing w:val="12"/>
          <w:w w:val="7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0"/>
          <w:sz w:val="13"/>
          <w:szCs w:val="13"/>
        </w:rPr>
        <w:t>2,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75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0"/>
          <w:sz w:val="13"/>
          <w:szCs w:val="13"/>
        </w:rPr>
        <w:t>448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92F28"/>
          <w:spacing w:val="20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11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5D4037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6"/>
          <w:position w:val="-1"/>
          <w:sz w:val="13"/>
          <w:szCs w:val="13"/>
        </w:rPr>
        <w:t>344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7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49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B4B49"/>
          <w:spacing w:val="0"/>
          <w:w w:val="8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6"/>
          <w:position w:val="0"/>
          <w:sz w:val="13"/>
          <w:szCs w:val="13"/>
        </w:rPr>
        <w:t>505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   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560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11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333230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7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92F28"/>
          <w:spacing w:val="0"/>
          <w:w w:val="125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05046"/>
          <w:spacing w:val="0"/>
          <w:w w:val="8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2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5D4037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27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br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505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58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    </w:t>
      </w:r>
      <w:r>
        <w:rPr>
          <w:rFonts w:cs="Times New Roman" w:hAnsi="Times New Roman" w:eastAsia="Times New Roman" w:ascii="Times New Roman"/>
          <w:color w:val="62615F"/>
          <w:spacing w:val="7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4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D665B"/>
          <w:spacing w:val="0"/>
          <w:w w:val="114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10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D4037"/>
          <w:spacing w:val="12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475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4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1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92F28"/>
          <w:spacing w:val="0"/>
          <w:w w:val="111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1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05046"/>
          <w:spacing w:val="0"/>
          <w:w w:val="111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11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17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5D4037"/>
          <w:spacing w:val="37"/>
          <w:w w:val="100"/>
          <w:position w:val="-1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5"/>
          <w:position w:val="-1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705046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3v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1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6"/>
          <w:position w:val="-1"/>
          <w:sz w:val="13"/>
          <w:szCs w:val="13"/>
        </w:rPr>
        <w:t>505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0"/>
          <w:w w:val="103"/>
          <w:position w:val="-1"/>
          <w:sz w:val="13"/>
          <w:szCs w:val="13"/>
        </w:rPr>
        <w:t>1.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7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    </w:t>
      </w:r>
      <w:r>
        <w:rPr>
          <w:rFonts w:cs="Times New Roman" w:hAnsi="Times New Roman" w:eastAsia="Times New Roman" w:ascii="Times New Roman"/>
          <w:color w:val="4B4B49"/>
          <w:spacing w:val="38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0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92F28"/>
          <w:spacing w:val="0"/>
          <w:w w:val="114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11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0"/>
          <w:sz w:val="13"/>
          <w:szCs w:val="13"/>
        </w:rPr>
        <w:t>,4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3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705046"/>
          <w:spacing w:val="0"/>
          <w:w w:val="71"/>
          <w:position w:val="0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15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0"/>
          <w:sz w:val="14"/>
          <w:szCs w:val="14"/>
        </w:rPr>
        <w:t>$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705046"/>
          <w:spacing w:val="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92F28"/>
          <w:spacing w:val="0"/>
          <w:w w:val="88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6"/>
          <w:position w:val="0"/>
          <w:sz w:val="13"/>
          <w:szCs w:val="13"/>
        </w:rPr>
        <w:t>09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04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506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0"/>
          <w:position w:val="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    </w:t>
      </w:r>
      <w:r>
        <w:rPr>
          <w:rFonts w:cs="Times New Roman" w:hAnsi="Times New Roman" w:eastAsia="Times New Roman" w:ascii="Times New Roman"/>
          <w:color w:val="4B4B49"/>
          <w:spacing w:val="3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0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09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  </w:t>
      </w:r>
      <w:r>
        <w:rPr>
          <w:rFonts w:cs="Times New Roman" w:hAnsi="Times New Roman" w:eastAsia="Times New Roman" w:ascii="Times New Roman"/>
          <w:color w:val="5D4037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6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80"/>
          <w:position w:val="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5D4037"/>
          <w:spacing w:val="0"/>
          <w:w w:val="143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A201A"/>
          <w:spacing w:val="0"/>
          <w:w w:val="100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92F28"/>
          <w:spacing w:val="-1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D4037"/>
          <w:spacing w:val="4"/>
          <w:w w:val="7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7"/>
          <w:w w:val="10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3A201A"/>
          <w:spacing w:val="0"/>
          <w:w w:val="55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705046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2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92F28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05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2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506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20" w:right="496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64"/>
          <w:position w:val="-1"/>
          <w:sz w:val="13"/>
          <w:szCs w:val="13"/>
        </w:rPr>
        <w:t>1?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3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2"/>
          <w:position w:val="-3"/>
          <w:sz w:val="23"/>
          <w:szCs w:val="23"/>
        </w:rPr>
        <w:t>  </w:t>
      </w:r>
      <w:r>
        <w:rPr>
          <w:rFonts w:cs="Times New Roman" w:hAnsi="Times New Roman" w:eastAsia="Times New Roman" w:ascii="Times New Roman"/>
          <w:color w:val="62615F"/>
          <w:spacing w:val="41"/>
          <w:w w:val="72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737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86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A201A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64"/>
          <w:position w:val="-1"/>
          <w:sz w:val="13"/>
          <w:szCs w:val="13"/>
        </w:rPr>
        <w:t>1?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D4037"/>
          <w:spacing w:val="4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685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7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5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15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8D665B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29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17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80"/>
          <w:position w:val="-3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1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l!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9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506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583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19" w:right="503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757474"/>
          <w:spacing w:val="0"/>
          <w:w w:val="118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19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1"/>
          <w:w w:val="11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86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11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5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92F28"/>
          <w:spacing w:val="0"/>
          <w:w w:val="115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92F28"/>
          <w:spacing w:val="3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05046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21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5D4037"/>
          <w:spacing w:val="31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49</w:t>
      </w:r>
      <w:r>
        <w:rPr>
          <w:rFonts w:cs="Times New Roman" w:hAnsi="Times New Roman" w:eastAsia="Times New Roman" w:ascii="Times New Roman"/>
          <w:color w:val="492F28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58383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1"/>
          <w:w w:val="11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506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12" w:right="495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19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3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64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3"/>
          <w:szCs w:val="13"/>
        </w:rPr>
        <w:t>88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1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5D4037"/>
          <w:spacing w:val="0"/>
          <w:w w:val="115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92F28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3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0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i/>
          <w:color w:val="4B4B49"/>
          <w:spacing w:val="0"/>
          <w:w w:val="80"/>
          <w:position w:val="-1"/>
          <w:sz w:val="16"/>
          <w:szCs w:val="16"/>
        </w:rPr>
        <w:t>4</w:t>
      </w:r>
      <w:r>
        <w:rPr>
          <w:rFonts w:cs="Arial" w:hAnsi="Arial" w:eastAsia="Arial" w:ascii="Arial"/>
          <w:i/>
          <w:color w:val="62615F"/>
          <w:spacing w:val="0"/>
          <w:w w:val="161"/>
          <w:position w:val="-1"/>
          <w:sz w:val="16"/>
          <w:szCs w:val="16"/>
        </w:rPr>
        <w:t>n</w:t>
      </w:r>
      <w:r>
        <w:rPr>
          <w:rFonts w:cs="Arial" w:hAnsi="Arial" w:eastAsia="Arial" w:ascii="Arial"/>
          <w:i/>
          <w:color w:val="62615F"/>
          <w:spacing w:val="-1"/>
          <w:w w:val="100"/>
          <w:position w:val="-1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92F28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12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085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13" w:right="503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1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462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609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89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5D4037"/>
          <w:spacing w:val="6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3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i/>
          <w:color w:val="333230"/>
          <w:spacing w:val="0"/>
          <w:w w:val="79"/>
          <w:position w:val="-1"/>
          <w:sz w:val="18"/>
          <w:szCs w:val="18"/>
        </w:rPr>
        <w:t>«</w:t>
      </w:r>
      <w:r>
        <w:rPr>
          <w:rFonts w:cs="Times New Roman" w:hAnsi="Times New Roman" w:eastAsia="Times New Roman" w:ascii="Times New Roman"/>
          <w:i/>
          <w:color w:val="4B4B49"/>
          <w:spacing w:val="0"/>
          <w:w w:val="110"/>
          <w:position w:val="-1"/>
          <w:sz w:val="18"/>
          <w:szCs w:val="18"/>
        </w:rPr>
        <w:t>r:</w:t>
      </w:r>
      <w:r>
        <w:rPr>
          <w:rFonts w:cs="Times New Roman" w:hAnsi="Times New Roman" w:eastAsia="Times New Roman" w:ascii="Times New Roman"/>
          <w:i/>
          <w:color w:val="4B4B49"/>
          <w:spacing w:val="-2"/>
          <w:w w:val="100"/>
          <w:position w:val="-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oo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3A201A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5D4037"/>
          <w:spacing w:val="29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5D4037"/>
          <w:spacing w:val="31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49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-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-34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9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496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8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8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19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5D4037"/>
          <w:spacing w:val="0"/>
          <w:w w:val="137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5D4037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i/>
          <w:color w:val="4B4B49"/>
          <w:spacing w:val="0"/>
          <w:w w:val="80"/>
          <w:position w:val="-1"/>
          <w:sz w:val="16"/>
          <w:szCs w:val="16"/>
        </w:rPr>
        <w:t>4</w:t>
      </w:r>
      <w:r>
        <w:rPr>
          <w:rFonts w:cs="Arial" w:hAnsi="Arial" w:eastAsia="Arial" w:ascii="Arial"/>
          <w:i/>
          <w:color w:val="4B4B49"/>
          <w:spacing w:val="0"/>
          <w:w w:val="161"/>
          <w:position w:val="-1"/>
          <w:sz w:val="16"/>
          <w:szCs w:val="16"/>
        </w:rPr>
        <w:t>n</w:t>
      </w:r>
      <w:r>
        <w:rPr>
          <w:rFonts w:cs="Arial" w:hAnsi="Arial" w:eastAsia="Arial" w:ascii="Arial"/>
          <w:i/>
          <w:color w:val="4B4B49"/>
          <w:spacing w:val="-1"/>
          <w:w w:val="100"/>
          <w:position w:val="-1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150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5D4037"/>
          <w:spacing w:val="0"/>
          <w:w w:val="80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705046"/>
          <w:spacing w:val="0"/>
          <w:w w:val="137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D665B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586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3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585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5" w:right="502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58383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4"/>
          <w:szCs w:val="14"/>
        </w:rPr>
        <w:t>$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5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92F28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A201A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05046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D665B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3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i/>
          <w:color w:val="4B4B49"/>
          <w:spacing w:val="0"/>
          <w:w w:val="80"/>
          <w:position w:val="-1"/>
          <w:sz w:val="16"/>
          <w:szCs w:val="16"/>
        </w:rPr>
        <w:t>4</w:t>
      </w:r>
      <w:r>
        <w:rPr>
          <w:rFonts w:cs="Arial" w:hAnsi="Arial" w:eastAsia="Arial" w:ascii="Arial"/>
          <w:i/>
          <w:color w:val="4B4B49"/>
          <w:spacing w:val="0"/>
          <w:w w:val="161"/>
          <w:position w:val="-1"/>
          <w:sz w:val="16"/>
          <w:szCs w:val="16"/>
        </w:rPr>
        <w:t>n</w:t>
      </w:r>
      <w:r>
        <w:rPr>
          <w:rFonts w:cs="Arial" w:hAnsi="Arial" w:eastAsia="Arial" w:ascii="Arial"/>
          <w:i/>
          <w:color w:val="4B4B49"/>
          <w:spacing w:val="-1"/>
          <w:w w:val="100"/>
          <w:position w:val="-1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oo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A201A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A201A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A201A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A201A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A201A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D665B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92F28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3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1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5.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8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5" w:right="495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9-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fe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5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-5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463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6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5D4037"/>
          <w:spacing w:val="0"/>
          <w:w w:val="116"/>
          <w:position w:val="-1"/>
          <w:sz w:val="13"/>
          <w:szCs w:val="13"/>
        </w:rPr>
        <w:t>fe</w:t>
      </w:r>
      <w:r>
        <w:rPr>
          <w:rFonts w:cs="Times New Roman" w:hAnsi="Times New Roman" w:eastAsia="Times New Roman" w:ascii="Times New Roman"/>
          <w:color w:val="492F28"/>
          <w:spacing w:val="0"/>
          <w:w w:val="116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6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705046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05046"/>
          <w:spacing w:val="4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5D4037"/>
          <w:spacing w:val="0"/>
          <w:w w:val="118"/>
          <w:position w:val="-1"/>
          <w:sz w:val="13"/>
          <w:szCs w:val="13"/>
        </w:rPr>
        <w:t>,4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78</w:t>
      </w:r>
      <w:r>
        <w:rPr>
          <w:rFonts w:cs="Times New Roman" w:hAnsi="Times New Roman" w:eastAsia="Times New Roman" w:ascii="Times New Roman"/>
          <w:color w:val="705046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5D4037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333230"/>
          <w:spacing w:val="0"/>
          <w:w w:val="117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b-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0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3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085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5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508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02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8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11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8D665B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5D4037"/>
          <w:spacing w:val="5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92F28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5D4037"/>
          <w:spacing w:val="0"/>
          <w:w w:val="113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D665B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705046"/>
          <w:spacing w:val="28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5D4037"/>
          <w:spacing w:val="3"/>
          <w:w w:val="72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78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A201A"/>
          <w:spacing w:val="0"/>
          <w:w w:val="99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92F28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8D665B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181616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3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7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2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508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02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3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83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15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11"/>
          <w:w w:val="80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5D4037"/>
          <w:spacing w:val="5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5D4037"/>
          <w:spacing w:val="0"/>
          <w:w w:val="114"/>
          <w:position w:val="1"/>
          <w:sz w:val="13"/>
          <w:szCs w:val="13"/>
        </w:rPr>
        <w:t>3b</w:t>
      </w:r>
      <w:r>
        <w:rPr>
          <w:rFonts w:cs="Times New Roman" w:hAnsi="Times New Roman" w:eastAsia="Times New Roman" w:ascii="Times New Roman"/>
          <w:color w:val="3A201A"/>
          <w:spacing w:val="0"/>
          <w:w w:val="114"/>
          <w:position w:val="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D665B"/>
          <w:spacing w:val="0"/>
          <w:w w:val="114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14"/>
          <w:position w:val="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3"/>
          <w:w w:val="114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5D4037"/>
          <w:spacing w:val="24"/>
          <w:w w:val="100"/>
          <w:position w:val="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1"/>
          <w:sz w:val="13"/>
          <w:szCs w:val="13"/>
        </w:rPr>
        <w:t>478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667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154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3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49"/>
          <w:position w:val="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83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3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1"/>
          <w:sz w:val="13"/>
          <w:szCs w:val="13"/>
        </w:rPr>
        <w:t>584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2"/>
          <w:w w:val="111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14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3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83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508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589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9" w:right="507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20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3v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464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5D4037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5D4037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92F28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D665B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92F28"/>
          <w:spacing w:val="0"/>
          <w:w w:val="112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A201A"/>
          <w:spacing w:val="0"/>
          <w:w w:val="112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D665B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705046"/>
          <w:spacing w:val="18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05046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5D4037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4B4B49"/>
          <w:spacing w:val="44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8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2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508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840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503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36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2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2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4"/>
          <w:w w:val="114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1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464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33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7"/>
          <w:w w:val="112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4"/>
          <w:szCs w:val="14"/>
        </w:rPr>
        <w:t>96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2"/>
          <w:sz w:val="14"/>
          <w:szCs w:val="14"/>
        </w:rPr>
        <w:t>      </w:t>
      </w:r>
      <w:r>
        <w:rPr>
          <w:rFonts w:cs="Times New Roman" w:hAnsi="Times New Roman" w:eastAsia="Times New Roman" w:ascii="Times New Roman"/>
          <w:color w:val="5D4037"/>
          <w:spacing w:val="10"/>
          <w:w w:val="100"/>
          <w:position w:val="-2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3A201A"/>
          <w:spacing w:val="0"/>
          <w:w w:val="85"/>
          <w:position w:val="-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92F28"/>
          <w:spacing w:val="0"/>
          <w:w w:val="13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92F28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5D4037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6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705046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5D4037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479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4"/>
          <w:szCs w:val="14"/>
        </w:rPr>
        <w:t>156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4"/>
          <w:szCs w:val="14"/>
        </w:rPr>
        <w:t>      </w:t>
      </w:r>
      <w:r>
        <w:rPr>
          <w:rFonts w:cs="Times New Roman" w:hAnsi="Times New Roman" w:eastAsia="Times New Roman" w:ascii="Times New Roman"/>
          <w:color w:val="4B4B49"/>
          <w:spacing w:val="11"/>
          <w:w w:val="100"/>
          <w:position w:val="-2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4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8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509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090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10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2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64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92F28"/>
          <w:spacing w:val="0"/>
          <w:w w:val="100"/>
          <w:position w:val="-1"/>
          <w:sz w:val="13"/>
          <w:szCs w:val="13"/>
        </w:rPr>
        <w:t>        </w:t>
      </w:r>
      <w:r>
        <w:rPr>
          <w:rFonts w:cs="Times New Roman" w:hAnsi="Times New Roman" w:eastAsia="Times New Roman" w:ascii="Times New Roman"/>
          <w:color w:val="492F28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92F28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A201A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05046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705046"/>
          <w:spacing w:val="3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D4037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5D4037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479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4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181616"/>
          <w:spacing w:val="0"/>
          <w:w w:val="113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5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32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7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8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509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6" w:right="511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7"/>
          <w:w w:val="115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11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464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98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3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73"/>
          <w:position w:val="-2"/>
          <w:sz w:val="13"/>
          <w:szCs w:val="13"/>
        </w:rPr>
        <w:t>1!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15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.4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65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158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58"/>
          <w:position w:val="-2"/>
          <w:sz w:val="13"/>
          <w:szCs w:val="13"/>
        </w:rPr>
        <w:t>1?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45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.4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2"/>
          <w:sz w:val="13"/>
          <w:szCs w:val="13"/>
        </w:rPr>
        <w:t>58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24"/>
          <w:w w:val="114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73"/>
          <w:position w:val="-2"/>
          <w:sz w:val="13"/>
          <w:szCs w:val="13"/>
        </w:rPr>
        <w:t>1!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2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2"/>
          <w:sz w:val="13"/>
          <w:szCs w:val="13"/>
        </w:rPr>
        <w:t>35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15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509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6" w:right="503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3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3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3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858383"/>
          <w:spacing w:val="0"/>
          <w:w w:val="118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4"/>
          <w:w w:val="118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"/>
          <w:w w:val="114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99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5"/>
          <w:w w:val="100"/>
          <w:position w:val="-3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4"/>
          <w:w w:val="115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479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90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159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757474"/>
          <w:spacing w:val="0"/>
          <w:w w:val="117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2"/>
          <w:w w:val="117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8"/>
          <w:w w:val="72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94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2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4"/>
          <w:w w:val="116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509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2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03"/>
      </w:pPr>
      <w:r>
        <w:rPr>
          <w:rFonts w:cs="Courier New" w:hAnsi="Courier New" w:eastAsia="Courier New" w:ascii="Courier New"/>
          <w:color w:val="4B4B49"/>
          <w:spacing w:val="0"/>
          <w:w w:val="100"/>
          <w:position w:val="-2"/>
          <w:sz w:val="14"/>
          <w:szCs w:val="14"/>
        </w:rPr>
        <w:t>40</w:t>
      </w:r>
      <w:r>
        <w:rPr>
          <w:rFonts w:cs="Courier New" w:hAnsi="Courier New" w:eastAsia="Courier New" w:ascii="Courier New"/>
          <w:color w:val="4B4B49"/>
          <w:spacing w:val="0"/>
          <w:w w:val="100"/>
          <w:position w:val="-2"/>
          <w:sz w:val="14"/>
          <w:szCs w:val="14"/>
        </w:rPr>
        <w:t> </w:t>
      </w:r>
      <w:r>
        <w:rPr>
          <w:rFonts w:cs="Courier New" w:hAnsi="Courier New" w:eastAsia="Courier New" w:ascii="Courier New"/>
          <w:color w:val="4B4B49"/>
          <w:spacing w:val="52"/>
          <w:w w:val="100"/>
          <w:position w:val="-2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7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6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7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480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8"/>
          <w:w w:val="72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080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9"/>
          <w:w w:val="113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10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094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8" w:right="505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1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56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6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80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33230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3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33230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6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7" w:right="505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1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2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1"/>
          <w:w w:val="111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465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3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2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-2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B4B49"/>
          <w:spacing w:val="0"/>
          <w:w w:val="83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2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2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480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650</w:t>
      </w:r>
      <w:r>
        <w:rPr>
          <w:rFonts w:cs="Times New Roman" w:hAnsi="Times New Roman" w:eastAsia="Times New Roman" w:ascii="Times New Roman"/>
          <w:color w:val="757474"/>
          <w:spacing w:val="0"/>
          <w:w w:val="66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9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9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18"/>
          <w:w w:val="79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62615F"/>
          <w:spacing w:val="2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C1C1C1"/>
          <w:spacing w:val="0"/>
          <w:w w:val="4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62615F"/>
          <w:spacing w:val="0"/>
          <w:w w:val="8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2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10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596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4" w:right="502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57474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8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13"/>
          <w:w w:val="11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11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466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05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1-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80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99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3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9"/>
          <w:w w:val="80"/>
          <w:position w:val="-3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82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181616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50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-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4B4B49"/>
          <w:spacing w:val="7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6" w:right="503"/>
      </w:pPr>
      <w:r>
        <w:rPr>
          <w:rFonts w:cs="Arial" w:hAnsi="Arial" w:eastAsia="Arial" w:ascii="Arial"/>
          <w:color w:val="4B4B49"/>
          <w:spacing w:val="0"/>
          <w:w w:val="100"/>
          <w:position w:val="-2"/>
          <w:sz w:val="12"/>
          <w:szCs w:val="12"/>
        </w:rPr>
        <w:t>44</w:t>
      </w:r>
      <w:r>
        <w:rPr>
          <w:rFonts w:cs="Arial" w:hAnsi="Arial" w:eastAsia="Arial" w:ascii="Arial"/>
          <w:color w:val="4B4B49"/>
          <w:spacing w:val="0"/>
          <w:w w:val="100"/>
          <w:position w:val="-2"/>
          <w:sz w:val="12"/>
          <w:szCs w:val="12"/>
        </w:rPr>
        <w:t>      </w:t>
      </w:r>
      <w:r>
        <w:rPr>
          <w:rFonts w:cs="Arial" w:hAnsi="Arial" w:eastAsia="Arial" w:ascii="Arial"/>
          <w:color w:val="4B4B49"/>
          <w:spacing w:val="14"/>
          <w:w w:val="100"/>
          <w:position w:val="-2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28-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333230"/>
          <w:spacing w:val="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466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2"/>
          <w:sz w:val="13"/>
          <w:szCs w:val="13"/>
        </w:rPr>
        <w:t>305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0"/>
          <w:w w:val="111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04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17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57474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9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66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35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3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4B4B49"/>
          <w:spacing w:val="0"/>
          <w:w w:val="166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210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oo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33230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3"/>
          <w:position w:val="-1"/>
          <w:sz w:val="13"/>
          <w:szCs w:val="13"/>
        </w:rPr>
        <w:t>29-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54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57474"/>
          <w:spacing w:val="0"/>
          <w:w w:val="8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09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02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2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466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2.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5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7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4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165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15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9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115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4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333230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6" w:right="503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333230"/>
          <w:spacing w:val="8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466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2"/>
          <w:sz w:val="13"/>
          <w:szCs w:val="13"/>
        </w:rPr>
        <w:t>79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06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26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9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643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181616"/>
          <w:spacing w:val="0"/>
          <w:w w:val="111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8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9"/>
          <w:szCs w:val="19"/>
        </w:rPr>
        <w:t>s</w:t>
      </w:r>
      <w:r>
        <w:rPr>
          <w:rFonts w:cs="Times New Roman" w:hAnsi="Times New Roman" w:eastAsia="Times New Roman" w:ascii="Times New Roman"/>
          <w:color w:val="4B4B49"/>
          <w:spacing w:val="44"/>
          <w:w w:val="100"/>
          <w:position w:val="-2"/>
          <w:sz w:val="19"/>
          <w:szCs w:val="19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77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3b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9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60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503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10"/>
          <w:w w:val="111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4"/>
          <w:szCs w:val="14"/>
        </w:rPr>
        <w:t>$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467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04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3v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17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4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5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39"/>
          <w:w w:val="100"/>
          <w:position w:val="-3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96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333230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85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5" w:right="503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2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333230"/>
          <w:spacing w:val="10"/>
          <w:w w:val="112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467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2"/>
          <w:sz w:val="13"/>
          <w:szCs w:val="13"/>
        </w:rPr>
        <w:t>29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26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9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181616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333230"/>
          <w:spacing w:val="3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75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19"/>
          <w:w w:val="75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497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12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03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333230"/>
          <w:spacing w:val="35"/>
          <w:w w:val="11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46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71"/>
          <w:position w:val="-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12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1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,4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3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181616"/>
          <w:spacing w:val="0"/>
          <w:w w:val="11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333230"/>
          <w:spacing w:val="21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4B4B49"/>
          <w:spacing w:val="45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,4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97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0"/>
          <w:position w:val="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757474"/>
          <w:spacing w:val="0"/>
          <w:w w:val="13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6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12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54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504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73"/>
          <w:position w:val="-1"/>
          <w:sz w:val="13"/>
          <w:szCs w:val="13"/>
        </w:rPr>
        <w:t>1!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467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86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0"/>
          <w:w w:val="11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73"/>
          <w:position w:val="-1"/>
          <w:sz w:val="13"/>
          <w:szCs w:val="13"/>
        </w:rPr>
        <w:t>1!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36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70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25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83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19"/>
          <w:w w:val="7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858383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14"/>
          <w:w w:val="100"/>
          <w:position w:val="0"/>
          <w:sz w:val="13"/>
          <w:szCs w:val="13"/>
        </w:rPr>
        <w:t> </w:t>
      </w:r>
      <w:r>
        <w:rPr>
          <w:rFonts w:cs="Arial" w:hAnsi="Arial" w:eastAsia="Arial" w:ascii="Arial"/>
          <w:color w:val="4B4B49"/>
          <w:spacing w:val="0"/>
          <w:w w:val="100"/>
          <w:position w:val="0"/>
          <w:sz w:val="12"/>
          <w:szCs w:val="12"/>
        </w:rPr>
        <w:t>230</w:t>
      </w:r>
      <w:r>
        <w:rPr>
          <w:rFonts w:cs="Arial" w:hAnsi="Arial" w:eastAsia="Arial" w:ascii="Arial"/>
          <w:color w:val="4B4B49"/>
          <w:spacing w:val="0"/>
          <w:w w:val="100"/>
          <w:position w:val="0"/>
          <w:sz w:val="12"/>
          <w:szCs w:val="12"/>
        </w:rPr>
        <w:t>     </w:t>
      </w:r>
      <w:r>
        <w:rPr>
          <w:rFonts w:cs="Arial" w:hAnsi="Arial" w:eastAsia="Arial" w:ascii="Arial"/>
          <w:color w:val="4B4B49"/>
          <w:spacing w:val="31"/>
          <w:w w:val="100"/>
          <w:position w:val="0"/>
          <w:sz w:val="12"/>
          <w:szCs w:val="1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9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36</w:t>
      </w:r>
      <w:r>
        <w:rPr>
          <w:rFonts w:cs="Times New Roman" w:hAnsi="Times New Roman" w:eastAsia="Times New Roman" w:ascii="Times New Roman"/>
          <w:color w:val="62615F"/>
          <w:spacing w:val="0"/>
          <w:w w:val="109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32"/>
          <w:w w:val="109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12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605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7" w:right="504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33230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0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468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03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2"/>
          <w:w w:val="11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884.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0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6"/>
          <w:w w:val="115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62615F"/>
          <w:spacing w:val="45"/>
          <w:w w:val="100"/>
          <w:position w:val="-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33230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757474"/>
          <w:spacing w:val="0"/>
          <w:w w:val="118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36</w:t>
      </w:r>
      <w:r>
        <w:rPr>
          <w:rFonts w:cs="Times New Roman" w:hAnsi="Times New Roman" w:eastAsia="Times New Roman" w:ascii="Times New Roman"/>
          <w:color w:val="62615F"/>
          <w:spacing w:val="0"/>
          <w:w w:val="118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1"/>
          <w:w w:val="118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856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503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2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21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2"/>
          <w:w w:val="113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25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468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2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6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7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31-</w:t>
      </w:r>
      <w:r>
        <w:rPr>
          <w:rFonts w:cs="Times New Roman" w:hAnsi="Times New Roman" w:eastAsia="Times New Roman" w:ascii="Times New Roman"/>
          <w:color w:val="4B4B49"/>
          <w:spacing w:val="0"/>
          <w:w w:val="14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1"/>
          <w:sz w:val="13"/>
          <w:szCs w:val="13"/>
        </w:rPr>
        <w:t>ct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333230"/>
          <w:spacing w:val="-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98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2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3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7" w:right="505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53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3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3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0-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35"/>
          <w:w w:val="112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468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9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333230"/>
          <w:spacing w:val="28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</w:t>
      </w:r>
      <w:r>
        <w:rPr>
          <w:rFonts w:cs="Times New Roman" w:hAnsi="Times New Roman" w:eastAsia="Times New Roman" w:ascii="Times New Roman"/>
          <w:color w:val="4B4B49"/>
          <w:spacing w:val="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98</w:t>
      </w:r>
      <w:r>
        <w:rPr>
          <w:rFonts w:cs="Times New Roman" w:hAnsi="Times New Roman" w:eastAsia="Times New Roman" w:ascii="Times New Roman"/>
          <w:color w:val="62615F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7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36</w:t>
      </w:r>
      <w:r>
        <w:rPr>
          <w:rFonts w:cs="Times New Roman" w:hAnsi="Times New Roman" w:eastAsia="Times New Roman" w:ascii="Times New Roman"/>
          <w:color w:val="62615F"/>
          <w:spacing w:val="0"/>
          <w:w w:val="116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2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5"/>
          <w:position w:val="-1"/>
          <w:sz w:val="13"/>
          <w:szCs w:val="13"/>
        </w:rPr>
        <w:t>35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503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83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2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2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83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12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2"/>
          <w:sz w:val="13"/>
          <w:szCs w:val="13"/>
        </w:rPr>
        <w:t>468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232"/>
          <w:position w:val="-2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oo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858383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2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5"/>
          <w:position w:val="-1"/>
          <w:sz w:val="13"/>
          <w:szCs w:val="13"/>
        </w:rPr>
        <w:t>29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74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32"/>
          <w:position w:val="-1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333230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39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75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62615F"/>
          <w:spacing w:val="0"/>
          <w:w w:val="83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B4B49"/>
          <w:spacing w:val="0"/>
          <w:w w:val="120"/>
          <w:position w:val="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62615F"/>
          <w:spacing w:val="0"/>
          <w:w w:val="125"/>
          <w:position w:val="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1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6" w:right="503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757474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11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color w:val="4B4B49"/>
          <w:spacing w:val="0"/>
          <w:w w:val="79"/>
          <w:position w:val="-1"/>
          <w:sz w:val="18"/>
          <w:szCs w:val="18"/>
        </w:rPr>
        <w:t>s</w:t>
      </w:r>
      <w:r>
        <w:rPr>
          <w:rFonts w:cs="Arial" w:hAnsi="Arial" w:eastAsia="Arial" w:ascii="Arial"/>
          <w:color w:val="4B4B49"/>
          <w:spacing w:val="0"/>
          <w:w w:val="79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4B4B49"/>
          <w:spacing w:val="8"/>
          <w:w w:val="79"/>
          <w:position w:val="-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color w:val="4B4B49"/>
          <w:spacing w:val="0"/>
          <w:w w:val="79"/>
          <w:position w:val="-1"/>
          <w:sz w:val="18"/>
          <w:szCs w:val="18"/>
        </w:rPr>
        <w:t>s</w:t>
      </w:r>
      <w:r>
        <w:rPr>
          <w:rFonts w:cs="Arial" w:hAnsi="Arial" w:eastAsia="Arial" w:ascii="Arial"/>
          <w:color w:val="4B4B49"/>
          <w:spacing w:val="0"/>
          <w:w w:val="91"/>
          <w:position w:val="-1"/>
          <w:sz w:val="18"/>
          <w:szCs w:val="18"/>
        </w:rPr>
        <w:t>rz</w:t>
      </w:r>
      <w:r>
        <w:rPr>
          <w:rFonts w:cs="Arial" w:hAnsi="Arial" w:eastAsia="Arial" w:ascii="Arial"/>
          <w:color w:val="4B4B49"/>
          <w:spacing w:val="0"/>
          <w:w w:val="57"/>
          <w:position w:val="-1"/>
          <w:sz w:val="18"/>
          <w:szCs w:val="18"/>
        </w:rPr>
        <w:t>.</w:t>
      </w:r>
      <w:r>
        <w:rPr>
          <w:rFonts w:cs="Arial" w:hAnsi="Arial" w:eastAsia="Arial" w:ascii="Arial"/>
          <w:color w:val="4B4B49"/>
          <w:spacing w:val="0"/>
          <w:w w:val="79"/>
          <w:position w:val="-1"/>
          <w:sz w:val="18"/>
          <w:szCs w:val="18"/>
        </w:rPr>
        <w:t>oo</w:t>
      </w:r>
      <w:r>
        <w:rPr>
          <w:rFonts w:cs="Arial" w:hAnsi="Arial" w:eastAsia="Arial" w:ascii="Arial"/>
          <w:color w:val="4B4B49"/>
          <w:spacing w:val="0"/>
          <w:w w:val="100"/>
          <w:position w:val="-1"/>
          <w:sz w:val="18"/>
          <w:szCs w:val="18"/>
        </w:rPr>
        <w:t>   </w:t>
      </w:r>
      <w:r>
        <w:rPr>
          <w:rFonts w:cs="Arial" w:hAnsi="Arial" w:eastAsia="Arial" w:ascii="Arial"/>
          <w:color w:val="4B4B49"/>
          <w:spacing w:val="9"/>
          <w:w w:val="100"/>
          <w:position w:val="-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858383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858383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39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98</w:t>
      </w:r>
      <w:r>
        <w:rPr>
          <w:rFonts w:cs="Times New Roman" w:hAnsi="Times New Roman" w:eastAsia="Times New Roman" w:ascii="Times New Roman"/>
          <w:color w:val="62615F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6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5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62615F"/>
          <w:spacing w:val="0"/>
          <w:w w:val="13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86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6" w:right="504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333230"/>
          <w:spacing w:val="0"/>
          <w:w w:val="115"/>
          <w:position w:val="-2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5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5"/>
          <w:w w:val="115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469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2"/>
          <w:sz w:val="13"/>
          <w:szCs w:val="13"/>
        </w:rPr>
        <w:t>66</w:t>
      </w:r>
      <w:r>
        <w:rPr>
          <w:rFonts w:cs="Times New Roman" w:hAnsi="Times New Roman" w:eastAsia="Times New Roman" w:ascii="Times New Roman"/>
          <w:color w:val="757474"/>
          <w:spacing w:val="0"/>
          <w:w w:val="88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19"/>
          <w:w w:val="115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57474"/>
          <w:spacing w:val="0"/>
          <w:w w:val="115"/>
          <w:position w:val="-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5"/>
          <w:position w:val="-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5"/>
          <w:w w:val="115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484</w:t>
      </w:r>
      <w:r>
        <w:rPr>
          <w:rFonts w:cs="Times New Roman" w:hAnsi="Times New Roman" w:eastAsia="Times New Roman" w:ascii="Times New Roman"/>
          <w:color w:val="4B4B49"/>
          <w:spacing w:val="29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9-</w:t>
      </w:r>
      <w:r>
        <w:rPr>
          <w:rFonts w:cs="Times New Roman" w:hAnsi="Times New Roman" w:eastAsia="Times New Roman" w:ascii="Times New Roman"/>
          <w:color w:val="333230"/>
          <w:spacing w:val="0"/>
          <w:w w:val="117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7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7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9"/>
          <w:w w:val="117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5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19"/>
          <w:w w:val="75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499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7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8-</w:t>
      </w:r>
      <w:r>
        <w:rPr>
          <w:rFonts w:cs="Times New Roman" w:hAnsi="Times New Roman" w:eastAsia="Times New Roman" w:ascii="Times New Roman"/>
          <w:color w:val="333230"/>
          <w:spacing w:val="0"/>
          <w:w w:val="116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333230"/>
          <w:spacing w:val="0"/>
          <w:w w:val="116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6"/>
          <w:w w:val="116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14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02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9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2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2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3"/>
          <w:w w:val="113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99"/>
          <w:position w:val="-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2"/>
          <w:sz w:val="13"/>
          <w:szCs w:val="13"/>
        </w:rPr>
        <w:t>13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2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3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3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3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0"/>
          <w:w w:val="113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i/>
          <w:color w:val="333230"/>
          <w:spacing w:val="0"/>
          <w:w w:val="72"/>
          <w:position w:val="-1"/>
          <w:sz w:val="16"/>
          <w:szCs w:val="16"/>
        </w:rPr>
        <w:t>1</w:t>
      </w:r>
      <w:r>
        <w:rPr>
          <w:rFonts w:cs="Arial" w:hAnsi="Arial" w:eastAsia="Arial" w:ascii="Arial"/>
          <w:i/>
          <w:color w:val="4B4B49"/>
          <w:spacing w:val="0"/>
          <w:w w:val="169"/>
          <w:position w:val="-1"/>
          <w:sz w:val="16"/>
          <w:szCs w:val="16"/>
        </w:rPr>
        <w:t>n</w:t>
      </w:r>
      <w:r>
        <w:rPr>
          <w:rFonts w:cs="Arial" w:hAnsi="Arial" w:eastAsia="Arial" w:ascii="Arial"/>
          <w:i/>
          <w:color w:val="4B4B49"/>
          <w:spacing w:val="0"/>
          <w:w w:val="100"/>
          <w:position w:val="-1"/>
          <w:sz w:val="16"/>
          <w:szCs w:val="16"/>
        </w:rPr>
        <w:t>    </w:t>
      </w:r>
      <w:r>
        <w:rPr>
          <w:rFonts w:cs="Arial" w:hAnsi="Arial" w:eastAsia="Arial" w:ascii="Arial"/>
          <w:i/>
          <w:color w:val="4B4B49"/>
          <w:spacing w:val="9"/>
          <w:w w:val="100"/>
          <w:position w:val="-1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31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5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39"/>
          <w:w w:val="100"/>
          <w:position w:val="-2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-1"/>
          <w:sz w:val="13"/>
          <w:szCs w:val="13"/>
        </w:rPr>
        <w:t>,4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99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62615F"/>
          <w:spacing w:val="20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365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80"/>
        <w:ind w:left="905" w:right="510"/>
      </w:pP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469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3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0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3b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757474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62615F"/>
          <w:spacing w:val="16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40"/>
          <w:w w:val="8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62615F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33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78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4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9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99</w:t>
      </w:r>
      <w:r>
        <w:rPr>
          <w:rFonts w:cs="Times New Roman" w:hAnsi="Times New Roman" w:eastAsia="Times New Roman" w:ascii="Times New Roman"/>
          <w:color w:val="4B4B49"/>
          <w:spacing w:val="32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57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4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38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2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3b</w:t>
      </w:r>
      <w:r>
        <w:rPr>
          <w:rFonts w:cs="Times New Roman" w:hAnsi="Times New Roman" w:eastAsia="Times New Roman" w:ascii="Times New Roman"/>
          <w:color w:val="333230"/>
          <w:spacing w:val="0"/>
          <w:w w:val="112"/>
          <w:position w:val="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858383"/>
          <w:spacing w:val="0"/>
          <w:w w:val="112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0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9"/>
          <w:w w:val="112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14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0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160"/>
        <w:ind w:left="906" w:right="510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59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2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"/>
          <w:w w:val="100"/>
          <w:position w:val="-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3v</w:t>
      </w:r>
      <w:r>
        <w:rPr>
          <w:rFonts w:cs="Times New Roman" w:hAnsi="Times New Roman" w:eastAsia="Times New Roman" w:ascii="Times New Roman"/>
          <w:color w:val="757474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0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-5"/>
          <w:w w:val="100"/>
          <w:position w:val="-1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333230"/>
          <w:spacing w:val="0"/>
          <w:w w:val="88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5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1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1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1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24"/>
          <w:w w:val="111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4"/>
          <w:szCs w:val="14"/>
        </w:rPr>
        <w:t>$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84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71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2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7"/>
          <w:w w:val="112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179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16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-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32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</w:t>
      </w:r>
      <w:r>
        <w:rPr>
          <w:rFonts w:cs="Times New Roman" w:hAnsi="Times New Roman" w:eastAsia="Times New Roman" w:ascii="Times New Roman"/>
          <w:color w:val="4B4B49"/>
          <w:spacing w:val="3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62615F"/>
          <w:spacing w:val="0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9"/>
          <w:w w:val="80"/>
          <w:position w:val="-2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1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499</w:t>
      </w:r>
      <w:r>
        <w:rPr>
          <w:rFonts w:cs="Times New Roman" w:hAnsi="Times New Roman" w:eastAsia="Times New Roman" w:ascii="Times New Roman"/>
          <w:color w:val="4B4B49"/>
          <w:spacing w:val="2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25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-1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24"/>
          <w:w w:val="114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-1"/>
          <w:sz w:val="13"/>
          <w:szCs w:val="13"/>
        </w:rPr>
        <w:t>23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-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8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0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0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12"/>
          <w:w w:val="114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21"/>
          <w:szCs w:val="21"/>
        </w:rPr>
        <w:t>s</w:t>
      </w:r>
      <w:r>
        <w:rPr>
          <w:rFonts w:cs="Times New Roman" w:hAnsi="Times New Roman" w:eastAsia="Times New Roman" w:ascii="Times New Roman"/>
          <w:color w:val="4B4B49"/>
          <w:spacing w:val="24"/>
          <w:w w:val="100"/>
          <w:position w:val="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0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3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0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0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6"/>
          <w:position w:val="0"/>
          <w:sz w:val="13"/>
          <w:szCs w:val="13"/>
        </w:rPr>
        <w:t>868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0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center"/>
        <w:spacing w:lineRule="exact" w:line="200"/>
        <w:ind w:left="905" w:right="510"/>
      </w:pP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60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31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858383"/>
          <w:spacing w:val="0"/>
          <w:w w:val="114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4B4B49"/>
          <w:spacing w:val="34"/>
          <w:w w:val="114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80"/>
          <w:position w:val="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11"/>
          <w:w w:val="80"/>
          <w:position w:val="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1"/>
          <w:sz w:val="13"/>
          <w:szCs w:val="13"/>
        </w:rPr>
        <w:t>254</w:t>
      </w:r>
      <w:r>
        <w:rPr>
          <w:rFonts w:cs="Times New Roman" w:hAnsi="Times New Roman" w:eastAsia="Times New Roman" w:ascii="Times New Roman"/>
          <w:color w:val="757474"/>
          <w:spacing w:val="0"/>
          <w:w w:val="110"/>
          <w:position w:val="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20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 </w:t>
      </w:r>
      <w:r>
        <w:rPr>
          <w:rFonts w:cs="Times New Roman" w:hAnsi="Times New Roman" w:eastAsia="Times New Roman" w:ascii="Times New Roman"/>
          <w:color w:val="4B4B49"/>
          <w:spacing w:val="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7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4B4B49"/>
          <w:spacing w:val="0"/>
          <w:w w:val="85"/>
          <w:position w:val="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-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21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1"/>
          <w:sz w:val="13"/>
          <w:szCs w:val="13"/>
        </w:rPr>
        <w:t>485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11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1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33230"/>
          <w:spacing w:val="0"/>
          <w:w w:val="100"/>
          <w:position w:val="1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80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1"/>
          <w:sz w:val="13"/>
          <w:szCs w:val="13"/>
        </w:rPr>
        <w:t>       </w:t>
      </w:r>
      <w:r>
        <w:rPr>
          <w:rFonts w:cs="Times New Roman" w:hAnsi="Times New Roman" w:eastAsia="Times New Roman" w:ascii="Times New Roman"/>
          <w:color w:val="4B4B49"/>
          <w:spacing w:val="12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7"/>
          <w:position w:val="1"/>
          <w:sz w:val="13"/>
          <w:szCs w:val="13"/>
        </w:rPr>
        <w:t>30-</w:t>
      </w:r>
      <w:r>
        <w:rPr>
          <w:rFonts w:cs="Times New Roman" w:hAnsi="Times New Roman" w:eastAsia="Times New Roman" w:ascii="Times New Roman"/>
          <w:color w:val="333230"/>
          <w:spacing w:val="0"/>
          <w:w w:val="71"/>
          <w:position w:val="1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757474"/>
          <w:spacing w:val="0"/>
          <w:w w:val="116"/>
          <w:position w:val="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1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1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00"/>
          <w:position w:val="1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62615F"/>
          <w:spacing w:val="-8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1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color w:val="4B4B49"/>
          <w:spacing w:val="0"/>
          <w:w w:val="72"/>
          <w:position w:val="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4B4B49"/>
          <w:spacing w:val="18"/>
          <w:w w:val="72"/>
          <w:position w:val="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99"/>
          <w:position w:val="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8"/>
          <w:position w:val="2"/>
          <w:sz w:val="13"/>
          <w:szCs w:val="13"/>
        </w:rPr>
        <w:t>500</w:t>
      </w:r>
      <w:r>
        <w:rPr>
          <w:rFonts w:cs="Times New Roman" w:hAnsi="Times New Roman" w:eastAsia="Times New Roman" w:ascii="Times New Roman"/>
          <w:color w:val="62615F"/>
          <w:spacing w:val="0"/>
          <w:w w:val="66"/>
          <w:position w:val="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32"/>
          <w:position w:val="2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color w:val="4B4B49"/>
          <w:spacing w:val="0"/>
          <w:w w:val="99"/>
          <w:position w:val="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858383"/>
          <w:spacing w:val="0"/>
          <w:w w:val="110"/>
          <w:position w:val="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21"/>
          <w:position w:val="2"/>
          <w:sz w:val="13"/>
          <w:szCs w:val="13"/>
        </w:rPr>
        <w:t>00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2"/>
          <w:sz w:val="13"/>
          <w:szCs w:val="13"/>
        </w:rPr>
        <w:t>     </w:t>
      </w:r>
      <w:r>
        <w:rPr>
          <w:rFonts w:cs="Times New Roman" w:hAnsi="Times New Roman" w:eastAsia="Times New Roman" w:ascii="Times New Roman"/>
          <w:color w:val="4B4B49"/>
          <w:spacing w:val="14"/>
          <w:w w:val="100"/>
          <w:position w:val="2"/>
          <w:sz w:val="13"/>
          <w:szCs w:val="13"/>
        </w:rPr>
        <w:t> </w:t>
      </w:r>
      <w:r>
        <w:rPr>
          <w:rFonts w:cs="Courier New" w:hAnsi="Courier New" w:eastAsia="Courier New" w:ascii="Courier New"/>
          <w:color w:val="62615F"/>
          <w:spacing w:val="0"/>
          <w:w w:val="68"/>
          <w:position w:val="2"/>
          <w:sz w:val="14"/>
          <w:szCs w:val="14"/>
        </w:rPr>
        <w:t>2</w:t>
      </w:r>
      <w:r>
        <w:rPr>
          <w:rFonts w:cs="Courier New" w:hAnsi="Courier New" w:eastAsia="Courier New" w:ascii="Courier New"/>
          <w:color w:val="4B4B49"/>
          <w:spacing w:val="0"/>
          <w:w w:val="89"/>
          <w:position w:val="2"/>
          <w:sz w:val="14"/>
          <w:szCs w:val="14"/>
        </w:rPr>
        <w:t>40</w:t>
      </w:r>
      <w:r>
        <w:rPr>
          <w:rFonts w:cs="Courier New" w:hAnsi="Courier New" w:eastAsia="Courier New" w:ascii="Courier New"/>
          <w:color w:val="4B4B49"/>
          <w:spacing w:val="0"/>
          <w:w w:val="100"/>
          <w:position w:val="2"/>
          <w:sz w:val="14"/>
          <w:szCs w:val="14"/>
        </w:rPr>
        <w:t>  </w:t>
      </w:r>
      <w:r>
        <w:rPr>
          <w:rFonts w:cs="Courier New" w:hAnsi="Courier New" w:eastAsia="Courier New" w:ascii="Courier New"/>
          <w:color w:val="4B4B49"/>
          <w:spacing w:val="-15"/>
          <w:w w:val="100"/>
          <w:position w:val="2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114"/>
          <w:position w:val="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color w:val="757474"/>
          <w:spacing w:val="0"/>
          <w:w w:val="114"/>
          <w:position w:val="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333230"/>
          <w:spacing w:val="0"/>
          <w:w w:val="114"/>
          <w:position w:val="2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color w:val="4B4B49"/>
          <w:spacing w:val="0"/>
          <w:w w:val="114"/>
          <w:position w:val="2"/>
          <w:sz w:val="13"/>
          <w:szCs w:val="13"/>
        </w:rPr>
        <w:t>    </w:t>
      </w:r>
      <w:r>
        <w:rPr>
          <w:rFonts w:cs="Times New Roman" w:hAnsi="Times New Roman" w:eastAsia="Times New Roman" w:ascii="Times New Roman"/>
          <w:color w:val="4B4B49"/>
          <w:spacing w:val="4"/>
          <w:w w:val="114"/>
          <w:position w:val="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B4B49"/>
          <w:spacing w:val="0"/>
          <w:w w:val="100"/>
          <w:position w:val="2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color w:val="4B4B49"/>
          <w:spacing w:val="30"/>
          <w:w w:val="100"/>
          <w:position w:val="2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2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color w:val="62615F"/>
          <w:spacing w:val="0"/>
          <w:w w:val="110"/>
          <w:position w:val="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62615F"/>
          <w:spacing w:val="0"/>
          <w:w w:val="121"/>
          <w:position w:val="2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2"/>
          <w:sz w:val="13"/>
          <w:szCs w:val="13"/>
        </w:rPr>
        <w:t>15</w:t>
      </w:r>
      <w:r>
        <w:rPr>
          <w:rFonts w:cs="Times New Roman" w:hAnsi="Times New Roman" w:eastAsia="Times New Roman" w:ascii="Times New Roman"/>
          <w:color w:val="4B4B49"/>
          <w:spacing w:val="0"/>
          <w:w w:val="88"/>
          <w:position w:val="2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2"/>
          <w:sz w:val="13"/>
          <w:szCs w:val="13"/>
        </w:rPr>
        <w:t>28</w:t>
      </w:r>
      <w:r>
        <w:rPr>
          <w:rFonts w:cs="Times New Roman" w:hAnsi="Times New Roman" w:eastAsia="Times New Roman" w:ascii="Times New Roman"/>
          <w:color w:val="4B4B49"/>
          <w:spacing w:val="0"/>
          <w:w w:val="110"/>
          <w:position w:val="2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color w:val="62615F"/>
          <w:spacing w:val="0"/>
          <w:w w:val="88"/>
          <w:position w:val="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B4B49"/>
          <w:spacing w:val="0"/>
          <w:w w:val="116"/>
          <w:position w:val="2"/>
          <w:sz w:val="13"/>
          <w:szCs w:val="13"/>
        </w:rPr>
        <w:t>88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Arial" w:hAnsi="Arial" w:eastAsia="Arial" w:ascii="Arial"/>
          <w:sz w:val="17"/>
          <w:szCs w:val="17"/>
        </w:rPr>
        <w:jc w:val="right"/>
        <w:spacing w:before="14" w:lineRule="exact" w:line="160"/>
        <w:ind w:right="145"/>
      </w:pPr>
      <w:r>
        <w:rPr>
          <w:rFonts w:cs="Arial" w:hAnsi="Arial" w:eastAsia="Arial" w:ascii="Arial"/>
          <w:color w:val="181616"/>
          <w:spacing w:val="0"/>
          <w:w w:val="100"/>
          <w:position w:val="-2"/>
          <w:sz w:val="17"/>
          <w:szCs w:val="17"/>
        </w:rPr>
        <w:t>P</w:t>
      </w:r>
      <w:r>
        <w:rPr>
          <w:rFonts w:cs="Arial" w:hAnsi="Arial" w:eastAsia="Arial" w:ascii="Arial"/>
          <w:color w:val="4B4B49"/>
          <w:spacing w:val="0"/>
          <w:w w:val="100"/>
          <w:position w:val="-2"/>
          <w:sz w:val="17"/>
          <w:szCs w:val="17"/>
        </w:rPr>
        <w:t>á</w:t>
      </w:r>
      <w:r>
        <w:rPr>
          <w:rFonts w:cs="Arial" w:hAnsi="Arial" w:eastAsia="Arial" w:ascii="Arial"/>
          <w:color w:val="333230"/>
          <w:spacing w:val="0"/>
          <w:w w:val="100"/>
          <w:position w:val="-2"/>
          <w:sz w:val="17"/>
          <w:szCs w:val="17"/>
        </w:rPr>
        <w:t>g</w:t>
      </w:r>
      <w:r>
        <w:rPr>
          <w:rFonts w:cs="Arial" w:hAnsi="Arial" w:eastAsia="Arial" w:ascii="Arial"/>
          <w:color w:val="4B4B49"/>
          <w:spacing w:val="0"/>
          <w:w w:val="100"/>
          <w:position w:val="-2"/>
          <w:sz w:val="17"/>
          <w:szCs w:val="17"/>
        </w:rPr>
        <w:t>i</w:t>
      </w:r>
      <w:r>
        <w:rPr>
          <w:rFonts w:cs="Arial" w:hAnsi="Arial" w:eastAsia="Arial" w:ascii="Arial"/>
          <w:color w:val="333230"/>
          <w:spacing w:val="0"/>
          <w:w w:val="100"/>
          <w:position w:val="-2"/>
          <w:sz w:val="17"/>
          <w:szCs w:val="17"/>
        </w:rPr>
        <w:t>na</w:t>
      </w:r>
      <w:r>
        <w:rPr>
          <w:rFonts w:cs="Arial" w:hAnsi="Arial" w:eastAsia="Arial" w:ascii="Arial"/>
          <w:color w:val="333230"/>
          <w:spacing w:val="26"/>
          <w:w w:val="100"/>
          <w:position w:val="-2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60"/>
          <w:position w:val="-2"/>
          <w:sz w:val="17"/>
          <w:szCs w:val="17"/>
        </w:rPr>
        <w:t>1</w:t>
      </w:r>
      <w:r>
        <w:rPr>
          <w:rFonts w:cs="Arial" w:hAnsi="Arial" w:eastAsia="Arial" w:ascii="Arial"/>
          <w:color w:val="181616"/>
          <w:spacing w:val="0"/>
          <w:w w:val="60"/>
          <w:position w:val="-2"/>
          <w:sz w:val="17"/>
          <w:szCs w:val="17"/>
        </w:rPr>
        <w:t>  </w:t>
      </w:r>
      <w:r>
        <w:rPr>
          <w:rFonts w:cs="Arial" w:hAnsi="Arial" w:eastAsia="Arial" w:ascii="Arial"/>
          <w:color w:val="181616"/>
          <w:spacing w:val="1"/>
          <w:w w:val="60"/>
          <w:position w:val="-2"/>
          <w:sz w:val="17"/>
          <w:szCs w:val="17"/>
        </w:rPr>
        <w:t> </w:t>
      </w:r>
      <w:r>
        <w:rPr>
          <w:rFonts w:cs="Arial" w:hAnsi="Arial" w:eastAsia="Arial" w:ascii="Arial"/>
          <w:color w:val="333230"/>
          <w:spacing w:val="0"/>
          <w:w w:val="100"/>
          <w:position w:val="-2"/>
          <w:sz w:val="17"/>
          <w:szCs w:val="17"/>
        </w:rPr>
        <w:t>d</w:t>
      </w:r>
      <w:r>
        <w:rPr>
          <w:rFonts w:cs="Arial" w:hAnsi="Arial" w:eastAsia="Arial" w:ascii="Arial"/>
          <w:color w:val="333230"/>
          <w:spacing w:val="0"/>
          <w:w w:val="100"/>
          <w:position w:val="-2"/>
          <w:sz w:val="17"/>
          <w:szCs w:val="17"/>
        </w:rPr>
        <w:t>e</w:t>
      </w:r>
      <w:r>
        <w:rPr>
          <w:rFonts w:cs="Arial" w:hAnsi="Arial" w:eastAsia="Arial" w:ascii="Arial"/>
          <w:color w:val="333230"/>
          <w:spacing w:val="7"/>
          <w:w w:val="100"/>
          <w:position w:val="-2"/>
          <w:sz w:val="17"/>
          <w:szCs w:val="17"/>
        </w:rPr>
        <w:t> </w:t>
      </w:r>
      <w:r>
        <w:rPr>
          <w:rFonts w:cs="Arial" w:hAnsi="Arial" w:eastAsia="Arial" w:ascii="Arial"/>
          <w:color w:val="181616"/>
          <w:spacing w:val="0"/>
          <w:w w:val="91"/>
          <w:position w:val="-2"/>
          <w:sz w:val="17"/>
          <w:szCs w:val="17"/>
        </w:rPr>
        <w:t>3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lineRule="exact" w:line="120"/>
        <w:ind w:left="3260"/>
      </w:pPr>
      <w:r>
        <w:pict>
          <v:shape type="#_x0000_t75" style="position:absolute;margin-left:178.783pt;margin-top:0.0733914pt;width:303.967pt;height:21.9534pt;mso-position-horizontal-relative:page;mso-position-vertical-relative:paragraph;z-index:-294">
            <v:imagedata o:title="" r:id="rId11"/>
          </v:shape>
        </w:pict>
      </w:r>
      <w:r>
        <w:rPr>
          <w:rFonts w:cs="Times New Roman" w:hAnsi="Times New Roman" w:eastAsia="Times New Roman" w:ascii="Times New Roman"/>
          <w:color w:val="EF9879"/>
          <w:w w:val="16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EF9879"/>
          <w:w w:val="19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EF9879"/>
          <w:w w:val="83"/>
          <w:position w:val="-1"/>
          <w:sz w:val="13"/>
          <w:szCs w:val="13"/>
        </w:rPr>
        <w:t>·</w:t>
      </w:r>
      <w:r>
        <w:rPr>
          <w:rFonts w:cs="Times New Roman" w:hAnsi="Times New Roman" w:eastAsia="Times New Roman" w:ascii="Times New Roman"/>
          <w:color w:val="EF9879"/>
          <w:w w:val="249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EF9879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w w:val="166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EF9879"/>
          <w:w w:val="18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EF9879"/>
          <w:w w:val="100"/>
          <w:position w:val="-1"/>
          <w:sz w:val="13"/>
          <w:szCs w:val="13"/>
        </w:rPr>
        <w:t>  </w:t>
      </w:r>
      <w:r>
        <w:rPr>
          <w:rFonts w:cs="Times New Roman" w:hAnsi="Times New Roman" w:eastAsia="Times New Roman" w:ascii="Times New Roman"/>
          <w:color w:val="EF9879"/>
          <w:spacing w:val="-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142"/>
          <w:position w:val="-1"/>
          <w:sz w:val="13"/>
          <w:szCs w:val="13"/>
        </w:rPr>
        <w:t>•</w:t>
      </w:r>
      <w:r>
        <w:rPr>
          <w:rFonts w:cs="Times New Roman" w:hAnsi="Times New Roman" w:eastAsia="Times New Roman" w:ascii="Times New Roman"/>
          <w:color w:val="EF9879"/>
          <w:spacing w:val="7"/>
          <w:w w:val="110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EF9879"/>
          <w:spacing w:val="0"/>
          <w:w w:val="92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F3B296"/>
          <w:spacing w:val="0"/>
          <w:w w:val="221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F3B296"/>
          <w:spacing w:val="0"/>
          <w:w w:val="100"/>
          <w:position w:val="-1"/>
          <w:sz w:val="13"/>
          <w:szCs w:val="13"/>
        </w:rPr>
        <w:t>   </w:t>
      </w:r>
      <w:r>
        <w:rPr>
          <w:rFonts w:cs="Times New Roman" w:hAnsi="Times New Roman" w:eastAsia="Times New Roman" w:ascii="Times New Roman"/>
          <w:color w:val="F3B296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spacing w:val="-12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F3B296"/>
          <w:spacing w:val="0"/>
          <w:w w:val="126"/>
          <w:position w:val="-1"/>
          <w:sz w:val="13"/>
          <w:szCs w:val="13"/>
        </w:rPr>
        <w:t>•</w:t>
      </w:r>
      <w:r>
        <w:rPr>
          <w:rFonts w:cs="Times New Roman" w:hAnsi="Times New Roman" w:eastAsia="Times New Roman" w:ascii="Times New Roman"/>
          <w:color w:val="F3B296"/>
          <w:spacing w:val="0"/>
          <w:w w:val="177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EF9879"/>
          <w:spacing w:val="0"/>
          <w:w w:val="177"/>
          <w:position w:val="-1"/>
          <w:sz w:val="13"/>
          <w:szCs w:val="13"/>
        </w:rPr>
        <w:t>..</w:t>
      </w:r>
      <w:r>
        <w:rPr>
          <w:rFonts w:cs="Times New Roman" w:hAnsi="Times New Roman" w:eastAsia="Times New Roman" w:ascii="Times New Roman"/>
          <w:color w:val="EF987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92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EF9879"/>
          <w:spacing w:val="0"/>
          <w:w w:val="108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EF9879"/>
          <w:spacing w:val="0"/>
          <w:w w:val="83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EF9879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-15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92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EF9879"/>
          <w:spacing w:val="0"/>
          <w:w w:val="166"/>
          <w:position w:val="-1"/>
          <w:sz w:val="13"/>
          <w:szCs w:val="13"/>
        </w:rPr>
        <w:t>[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-7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105"/>
          <w:position w:val="-1"/>
          <w:sz w:val="13"/>
          <w:szCs w:val="13"/>
        </w:rPr>
        <w:t>.i</w:t>
      </w:r>
      <w:r>
        <w:rPr>
          <w:rFonts w:cs="Times New Roman" w:hAnsi="Times New Roman" w:eastAsia="Times New Roman" w:ascii="Times New Roman"/>
          <w:color w:val="EC8666"/>
          <w:spacing w:val="0"/>
          <w:w w:val="99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spacing w:val="0"/>
          <w:w w:val="182"/>
          <w:position w:val="-1"/>
          <w:sz w:val="13"/>
          <w:szCs w:val="13"/>
        </w:rPr>
        <w:t>-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EF9879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C8666"/>
          <w:spacing w:val="0"/>
          <w:w w:val="105"/>
          <w:position w:val="-1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EF9879"/>
          <w:spacing w:val="0"/>
          <w:w w:val="99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EF9879"/>
          <w:spacing w:val="0"/>
          <w:w w:val="90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EF9879"/>
          <w:spacing w:val="0"/>
          <w:w w:val="177"/>
          <w:position w:val="-1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EF9879"/>
          <w:spacing w:val="-4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66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EF9879"/>
          <w:spacing w:val="0"/>
          <w:w w:val="119"/>
          <w:position w:val="-1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EF9879"/>
          <w:spacing w:val="0"/>
          <w:w w:val="72"/>
          <w:position w:val="-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EC8666"/>
          <w:spacing w:val="0"/>
          <w:w w:val="166"/>
          <w:position w:val="-1"/>
          <w:sz w:val="13"/>
          <w:szCs w:val="13"/>
        </w:rPr>
        <w:t>[</w:t>
      </w:r>
      <w:r>
        <w:rPr>
          <w:rFonts w:cs="Times New Roman" w:hAnsi="Times New Roman" w:eastAsia="Times New Roman" w:ascii="Times New Roman"/>
          <w:color w:val="EF9879"/>
          <w:spacing w:val="0"/>
          <w:w w:val="132"/>
          <w:position w:val="-1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EF9879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EF9879"/>
          <w:spacing w:val="29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79"/>
          <w:position w:val="-1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EC8666"/>
          <w:spacing w:val="0"/>
          <w:w w:val="99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spacing w:val="0"/>
          <w:w w:val="99"/>
          <w:position w:val="-1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spacing w:val="0"/>
          <w:w w:val="99"/>
          <w:position w:val="-1"/>
          <w:sz w:val="13"/>
          <w:szCs w:val="13"/>
        </w:rPr>
        <w:t>CI</w:t>
      </w:r>
      <w:r>
        <w:rPr>
          <w:rFonts w:cs="Times New Roman" w:hAnsi="Times New Roman" w:eastAsia="Times New Roman" w:ascii="Times New Roman"/>
          <w:color w:val="EF9879"/>
          <w:spacing w:val="0"/>
          <w:w w:val="9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EF9879"/>
          <w:spacing w:val="0"/>
          <w:w w:val="91"/>
          <w:position w:val="-1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EF9879"/>
          <w:spacing w:val="0"/>
          <w:w w:val="122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EF9879"/>
          <w:spacing w:val="11"/>
          <w:w w:val="100"/>
          <w:position w:val="-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C8666"/>
          <w:spacing w:val="0"/>
          <w:w w:val="66"/>
          <w:position w:val="-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C8666"/>
          <w:spacing w:val="0"/>
          <w:w w:val="109"/>
          <w:position w:val="-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EF9879"/>
          <w:spacing w:val="0"/>
          <w:w w:val="81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EF9879"/>
          <w:spacing w:val="0"/>
          <w:w w:val="99"/>
          <w:position w:val="-1"/>
          <w:sz w:val="13"/>
          <w:szCs w:val="13"/>
        </w:rPr>
        <w:t>RA</w:t>
      </w:r>
      <w:r>
        <w:rPr>
          <w:rFonts w:cs="Times New Roman" w:hAnsi="Times New Roman" w:eastAsia="Times New Roman" w:ascii="Times New Roman"/>
          <w:color w:val="EF9879"/>
          <w:spacing w:val="0"/>
          <w:w w:val="91"/>
          <w:position w:val="-1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EF9879"/>
          <w:spacing w:val="0"/>
          <w:w w:val="99"/>
          <w:position w:val="-1"/>
          <w:sz w:val="13"/>
          <w:szCs w:val="13"/>
        </w:rPr>
        <w:t>CI</w:t>
      </w:r>
      <w:r>
        <w:rPr>
          <w:rFonts w:cs="Times New Roman" w:hAnsi="Times New Roman" w:eastAsia="Times New Roman" w:ascii="Times New Roman"/>
          <w:color w:val="EF9879"/>
          <w:spacing w:val="0"/>
          <w:w w:val="115"/>
          <w:position w:val="-1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EF9879"/>
          <w:spacing w:val="0"/>
          <w:w w:val="107"/>
          <w:position w:val="-1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EF9879"/>
          <w:spacing w:val="0"/>
          <w:w w:val="90"/>
          <w:position w:val="-1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EF9879"/>
          <w:spacing w:val="0"/>
          <w:w w:val="109"/>
          <w:position w:val="-1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jc w:val="center"/>
        <w:spacing w:lineRule="exact" w:line="140"/>
        <w:ind w:left="2811" w:right="2257"/>
      </w:pPr>
      <w:r>
        <w:rPr>
          <w:rFonts w:cs="Arial" w:hAnsi="Arial" w:eastAsia="Arial" w:ascii="Arial"/>
          <w:color w:val="EF9879"/>
          <w:w w:val="76"/>
          <w:sz w:val="13"/>
          <w:szCs w:val="13"/>
        </w:rPr>
        <w:t>R</w:t>
      </w:r>
      <w:r>
        <w:rPr>
          <w:rFonts w:cs="Arial" w:hAnsi="Arial" w:eastAsia="Arial" w:ascii="Arial"/>
          <w:color w:val="EF9879"/>
          <w:w w:val="99"/>
          <w:sz w:val="13"/>
          <w:szCs w:val="13"/>
        </w:rPr>
        <w:t>e</w:t>
      </w:r>
      <w:r>
        <w:rPr>
          <w:rFonts w:cs="Arial" w:hAnsi="Arial" w:eastAsia="Arial" w:ascii="Arial"/>
          <w:color w:val="EF9879"/>
          <w:w w:val="119"/>
          <w:sz w:val="13"/>
          <w:szCs w:val="13"/>
        </w:rPr>
        <w:t>fo</w:t>
      </w:r>
      <w:r>
        <w:rPr>
          <w:rFonts w:cs="Arial" w:hAnsi="Arial" w:eastAsia="Arial" w:ascii="Arial"/>
          <w:color w:val="EF9879"/>
          <w:w w:val="99"/>
          <w:sz w:val="13"/>
          <w:szCs w:val="13"/>
        </w:rPr>
        <w:t>r</w:t>
      </w:r>
      <w:r>
        <w:rPr>
          <w:rFonts w:cs="Arial" w:hAnsi="Arial" w:eastAsia="Arial" w:ascii="Arial"/>
          <w:color w:val="EF9879"/>
          <w:w w:val="112"/>
          <w:sz w:val="13"/>
          <w:szCs w:val="13"/>
        </w:rPr>
        <w:t>m</w:t>
      </w:r>
      <w:r>
        <w:rPr>
          <w:rFonts w:cs="Arial" w:hAnsi="Arial" w:eastAsia="Arial" w:ascii="Arial"/>
          <w:color w:val="EF9879"/>
          <w:w w:val="122"/>
          <w:sz w:val="13"/>
          <w:szCs w:val="13"/>
        </w:rPr>
        <w:t>.i</w:t>
      </w:r>
      <w:r>
        <w:rPr>
          <w:rFonts w:cs="Arial" w:hAnsi="Arial" w:eastAsia="Arial" w:ascii="Arial"/>
          <w:color w:val="EF9879"/>
          <w:spacing w:val="-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89"/>
          <w:sz w:val="13"/>
          <w:szCs w:val="13"/>
        </w:rPr>
        <w:t>3</w:t>
      </w:r>
      <w:r>
        <w:rPr>
          <w:rFonts w:cs="Arial" w:hAnsi="Arial" w:eastAsia="Arial" w:ascii="Arial"/>
          <w:color w:val="EF9879"/>
          <w:spacing w:val="0"/>
          <w:w w:val="109"/>
          <w:sz w:val="13"/>
          <w:szCs w:val="13"/>
        </w:rPr>
        <w:t>8</w:t>
      </w:r>
      <w:r>
        <w:rPr>
          <w:rFonts w:cs="Arial" w:hAnsi="Arial" w:eastAsia="Arial" w:ascii="Arial"/>
          <w:color w:val="EF9879"/>
          <w:spacing w:val="0"/>
          <w:w w:val="79"/>
          <w:sz w:val="13"/>
          <w:szCs w:val="13"/>
        </w:rPr>
        <w:t>3</w:t>
      </w:r>
      <w:r>
        <w:rPr>
          <w:rFonts w:cs="Arial" w:hAnsi="Arial" w:eastAsia="Arial" w:ascii="Arial"/>
          <w:color w:val="F3B296"/>
          <w:spacing w:val="0"/>
          <w:w w:val="116"/>
          <w:sz w:val="13"/>
          <w:szCs w:val="13"/>
        </w:rPr>
        <w:t>-</w:t>
      </w:r>
      <w:r>
        <w:rPr>
          <w:rFonts w:cs="Arial" w:hAnsi="Arial" w:eastAsia="Arial" w:ascii="Arial"/>
          <w:color w:val="EF9879"/>
          <w:spacing w:val="0"/>
          <w:w w:val="59"/>
          <w:sz w:val="13"/>
          <w:szCs w:val="13"/>
        </w:rPr>
        <w:t>1</w:t>
      </w:r>
      <w:r>
        <w:rPr>
          <w:rFonts w:cs="Arial" w:hAnsi="Arial" w:eastAsia="Arial" w:ascii="Arial"/>
          <w:color w:val="EF9879"/>
          <w:spacing w:val="0"/>
          <w:w w:val="99"/>
          <w:sz w:val="13"/>
          <w:szCs w:val="13"/>
        </w:rPr>
        <w:t>5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-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C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o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l.</w:t>
      </w:r>
      <w:r>
        <w:rPr>
          <w:rFonts w:cs="Arial" w:hAnsi="Arial" w:eastAsia="Arial" w:ascii="Arial"/>
          <w:color w:val="EF9879"/>
          <w:spacing w:val="-9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76"/>
          <w:sz w:val="13"/>
          <w:szCs w:val="13"/>
        </w:rPr>
        <w:t>C</w:t>
      </w:r>
      <w:r>
        <w:rPr>
          <w:rFonts w:cs="Arial" w:hAnsi="Arial" w:eastAsia="Arial" w:ascii="Arial"/>
          <w:color w:val="EF9879"/>
          <w:spacing w:val="0"/>
          <w:w w:val="119"/>
          <w:sz w:val="13"/>
          <w:szCs w:val="13"/>
        </w:rPr>
        <w:t>u</w:t>
      </w:r>
      <w:r>
        <w:rPr>
          <w:rFonts w:cs="Arial" w:hAnsi="Arial" w:eastAsia="Arial" w:ascii="Arial"/>
          <w:color w:val="EF9879"/>
          <w:spacing w:val="0"/>
          <w:w w:val="89"/>
          <w:sz w:val="13"/>
          <w:szCs w:val="13"/>
        </w:rPr>
        <w:t>a</w:t>
      </w:r>
      <w:r>
        <w:rPr>
          <w:rFonts w:cs="Arial" w:hAnsi="Arial" w:eastAsia="Arial" w:ascii="Arial"/>
          <w:color w:val="EF9879"/>
          <w:spacing w:val="0"/>
          <w:w w:val="119"/>
          <w:sz w:val="13"/>
          <w:szCs w:val="13"/>
        </w:rPr>
        <w:t>u</w:t>
      </w:r>
      <w:r>
        <w:rPr>
          <w:rFonts w:cs="Arial" w:hAnsi="Arial" w:eastAsia="Arial" w:ascii="Arial"/>
          <w:color w:val="EF9879"/>
          <w:spacing w:val="0"/>
          <w:w w:val="109"/>
          <w:sz w:val="13"/>
          <w:szCs w:val="13"/>
        </w:rPr>
        <w:t>h</w:t>
      </w:r>
      <w:r>
        <w:rPr>
          <w:rFonts w:cs="Arial" w:hAnsi="Arial" w:eastAsia="Arial" w:ascii="Arial"/>
          <w:color w:val="EF9879"/>
          <w:spacing w:val="0"/>
          <w:w w:val="160"/>
          <w:sz w:val="13"/>
          <w:szCs w:val="13"/>
        </w:rPr>
        <w:t>t</w:t>
      </w:r>
      <w:r>
        <w:rPr>
          <w:rFonts w:cs="Arial" w:hAnsi="Arial" w:eastAsia="Arial" w:ascii="Arial"/>
          <w:color w:val="EF9879"/>
          <w:spacing w:val="0"/>
          <w:w w:val="99"/>
          <w:sz w:val="13"/>
          <w:szCs w:val="13"/>
        </w:rPr>
        <w:t>é</w:t>
      </w:r>
      <w:r>
        <w:rPr>
          <w:rFonts w:cs="Arial" w:hAnsi="Arial" w:eastAsia="Arial" w:ascii="Arial"/>
          <w:color w:val="EF9879"/>
          <w:spacing w:val="0"/>
          <w:w w:val="106"/>
          <w:sz w:val="13"/>
          <w:szCs w:val="13"/>
        </w:rPr>
        <w:t>m</w:t>
      </w:r>
      <w:r>
        <w:rPr>
          <w:rFonts w:cs="Arial" w:hAnsi="Arial" w:eastAsia="Arial" w:ascii="Arial"/>
          <w:color w:val="EF9879"/>
          <w:spacing w:val="0"/>
          <w:w w:val="104"/>
          <w:sz w:val="13"/>
          <w:szCs w:val="13"/>
        </w:rPr>
        <w:t>oc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-14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06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5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00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F9879"/>
          <w:spacing w:val="4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6"/>
          <w:sz w:val="13"/>
          <w:szCs w:val="13"/>
        </w:rPr>
        <w:t>M</w:t>
      </w:r>
      <w:r>
        <w:rPr>
          <w:rFonts w:cs="Arial" w:hAnsi="Arial" w:eastAsia="Arial" w:ascii="Arial"/>
          <w:color w:val="EF9879"/>
          <w:spacing w:val="0"/>
          <w:w w:val="99"/>
          <w:sz w:val="13"/>
          <w:szCs w:val="13"/>
        </w:rPr>
        <w:t>é</w:t>
      </w:r>
      <w:r>
        <w:rPr>
          <w:rFonts w:cs="Arial" w:hAnsi="Arial" w:eastAsia="Arial" w:ascii="Arial"/>
          <w:color w:val="EF9879"/>
          <w:spacing w:val="0"/>
          <w:w w:val="110"/>
          <w:sz w:val="13"/>
          <w:szCs w:val="13"/>
        </w:rPr>
        <w:t>x</w:t>
      </w:r>
      <w:r>
        <w:rPr>
          <w:rFonts w:cs="Arial" w:hAnsi="Arial" w:eastAsia="Arial" w:ascii="Arial"/>
          <w:color w:val="EF9879"/>
          <w:spacing w:val="0"/>
          <w:w w:val="107"/>
          <w:sz w:val="13"/>
          <w:szCs w:val="13"/>
        </w:rPr>
        <w:t>ic</w:t>
      </w:r>
      <w:r>
        <w:rPr>
          <w:rFonts w:cs="Arial" w:hAnsi="Arial" w:eastAsia="Arial" w:ascii="Arial"/>
          <w:color w:val="EF9879"/>
          <w:spacing w:val="0"/>
          <w:w w:val="109"/>
          <w:sz w:val="13"/>
          <w:szCs w:val="13"/>
        </w:rPr>
        <w:t>o</w:t>
      </w:r>
      <w:r>
        <w:rPr>
          <w:rFonts w:cs="Arial" w:hAnsi="Arial" w:eastAsia="Arial" w:ascii="Arial"/>
          <w:color w:val="EF9879"/>
          <w:spacing w:val="0"/>
          <w:w w:val="80"/>
          <w:sz w:val="13"/>
          <w:szCs w:val="13"/>
        </w:rPr>
        <w:t>,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D</w:t>
      </w:r>
      <w:r>
        <w:rPr>
          <w:rFonts w:cs="Arial" w:hAnsi="Arial" w:eastAsia="Arial" w:ascii="Arial"/>
          <w:color w:val="EF9879"/>
          <w:spacing w:val="-1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72"/>
          <w:sz w:val="13"/>
          <w:szCs w:val="13"/>
        </w:rPr>
        <w:t>F</w:t>
      </w:r>
      <w:r>
        <w:rPr>
          <w:rFonts w:cs="Arial" w:hAnsi="Arial" w:eastAsia="Arial" w:ascii="Arial"/>
          <w:color w:val="EF9879"/>
          <w:spacing w:val="0"/>
          <w:w w:val="72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13"/>
          <w:w w:val="72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T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e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l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s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F9879"/>
          <w:spacing w:val="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EF9879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EF9879"/>
          <w:spacing w:val="1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EF9879"/>
          <w:spacing w:val="0"/>
          <w:w w:val="72"/>
          <w:sz w:val="13"/>
          <w:szCs w:val="13"/>
        </w:rPr>
        <w:t>F</w:t>
      </w:r>
      <w:r>
        <w:rPr>
          <w:rFonts w:cs="Arial" w:hAnsi="Arial" w:eastAsia="Arial" w:ascii="Arial"/>
          <w:color w:val="EF9879"/>
          <w:spacing w:val="0"/>
          <w:w w:val="99"/>
          <w:sz w:val="13"/>
          <w:szCs w:val="13"/>
        </w:rPr>
        <w:t>a</w:t>
      </w:r>
      <w:r>
        <w:rPr>
          <w:rFonts w:cs="Arial" w:hAnsi="Arial" w:eastAsia="Arial" w:ascii="Arial"/>
          <w:color w:val="EF9879"/>
          <w:spacing w:val="0"/>
          <w:w w:val="110"/>
          <w:sz w:val="13"/>
          <w:szCs w:val="13"/>
        </w:rPr>
        <w:t>x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-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532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6</w:t>
      </w:r>
      <w:r>
        <w:rPr>
          <w:rFonts w:cs="Arial" w:hAnsi="Arial" w:eastAsia="Arial" w:ascii="Arial"/>
          <w:color w:val="EF9879"/>
          <w:spacing w:val="-1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6o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o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F9879"/>
          <w:spacing w:val="18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52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0</w:t>
      </w:r>
      <w:r>
        <w:rPr>
          <w:rFonts w:cs="Arial" w:hAnsi="Arial" w:eastAsia="Arial" w:ascii="Arial"/>
          <w:color w:val="EF9879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color w:val="EF9879"/>
          <w:spacing w:val="4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14"/>
          <w:sz w:val="13"/>
          <w:szCs w:val="13"/>
        </w:rPr>
        <w:t>0</w:t>
      </w:r>
      <w:r>
        <w:rPr>
          <w:rFonts w:cs="Arial" w:hAnsi="Arial" w:eastAsia="Arial" w:ascii="Arial"/>
          <w:color w:val="EF9879"/>
          <w:spacing w:val="0"/>
          <w:w w:val="114"/>
          <w:sz w:val="13"/>
          <w:szCs w:val="13"/>
        </w:rPr>
        <w:t>0</w:t>
      </w:r>
      <w:r>
        <w:rPr>
          <w:rFonts w:cs="Arial" w:hAnsi="Arial" w:eastAsia="Arial" w:ascii="Arial"/>
          <w:color w:val="EF9879"/>
          <w:spacing w:val="0"/>
          <w:w w:val="114"/>
          <w:sz w:val="13"/>
          <w:szCs w:val="13"/>
        </w:rPr>
        <w:t>6</w:t>
      </w:r>
      <w:r>
        <w:rPr>
          <w:rFonts w:cs="Arial" w:hAnsi="Arial" w:eastAsia="Arial" w:ascii="Arial"/>
          <w:color w:val="EF9879"/>
          <w:spacing w:val="0"/>
          <w:w w:val="114"/>
          <w:sz w:val="13"/>
          <w:szCs w:val="13"/>
        </w:rPr>
        <w:t>6</w:t>
      </w:r>
      <w:r>
        <w:rPr>
          <w:rFonts w:cs="Arial" w:hAnsi="Arial" w:eastAsia="Arial" w:ascii="Arial"/>
          <w:color w:val="000000"/>
          <w:spacing w:val="0"/>
          <w:w w:val="100"/>
          <w:sz w:val="13"/>
          <w:szCs w:val="13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spacing w:lineRule="exact" w:line="120"/>
        <w:ind w:left="5086" w:right="4554"/>
        <w:sectPr>
          <w:pgSz w:w="12540" w:h="16080"/>
          <w:pgMar w:top="460" w:bottom="280" w:left="740" w:right="1200"/>
        </w:sectPr>
      </w:pPr>
      <w:r>
        <w:rPr>
          <w:rFonts w:cs="Arial" w:hAnsi="Arial" w:eastAsia="Arial" w:ascii="Arial"/>
          <w:color w:val="EF9879"/>
          <w:spacing w:val="0"/>
          <w:w w:val="100"/>
          <w:sz w:val="11"/>
          <w:szCs w:val="11"/>
        </w:rPr>
        <w:t>F</w:t>
      </w:r>
      <w:r>
        <w:rPr>
          <w:rFonts w:cs="Arial" w:hAnsi="Arial" w:eastAsia="Arial" w:ascii="Arial"/>
          <w:color w:val="EF9879"/>
          <w:spacing w:val="0"/>
          <w:w w:val="100"/>
          <w:sz w:val="11"/>
          <w:szCs w:val="11"/>
        </w:rPr>
        <w:t>B</w:t>
      </w:r>
      <w:r>
        <w:rPr>
          <w:rFonts w:cs="Arial" w:hAnsi="Arial" w:eastAsia="Arial" w:ascii="Arial"/>
          <w:color w:val="EF9879"/>
          <w:spacing w:val="22"/>
          <w:w w:val="100"/>
          <w:sz w:val="11"/>
          <w:szCs w:val="11"/>
        </w:rPr>
        <w:t> </w:t>
      </w:r>
      <w:r>
        <w:rPr>
          <w:rFonts w:cs="Arial" w:hAnsi="Arial" w:eastAsia="Arial" w:ascii="Arial"/>
          <w:color w:val="EF9879"/>
          <w:spacing w:val="0"/>
          <w:w w:val="134"/>
          <w:sz w:val="11"/>
          <w:szCs w:val="11"/>
        </w:rPr>
        <w:t>0</w:t>
      </w:r>
      <w:r>
        <w:rPr>
          <w:rFonts w:cs="Arial" w:hAnsi="Arial" w:eastAsia="Arial" w:ascii="Arial"/>
          <w:color w:val="EF9879"/>
          <w:spacing w:val="0"/>
          <w:w w:val="134"/>
          <w:sz w:val="11"/>
          <w:szCs w:val="11"/>
        </w:rPr>
        <w:t>2</w:t>
      </w:r>
      <w:r>
        <w:rPr>
          <w:rFonts w:cs="Arial" w:hAnsi="Arial" w:eastAsia="Arial" w:ascii="Arial"/>
          <w:color w:val="EF9879"/>
          <w:spacing w:val="0"/>
          <w:w w:val="134"/>
          <w:sz w:val="11"/>
          <w:szCs w:val="11"/>
        </w:rPr>
        <w:t>0</w:t>
      </w:r>
      <w:r>
        <w:rPr>
          <w:rFonts w:cs="Arial" w:hAnsi="Arial" w:eastAsia="Arial" w:ascii="Arial"/>
          <w:color w:val="EF9879"/>
          <w:spacing w:val="-15"/>
          <w:w w:val="134"/>
          <w:sz w:val="11"/>
          <w:szCs w:val="11"/>
        </w:rPr>
        <w:t> </w:t>
      </w:r>
      <w:r>
        <w:rPr>
          <w:rFonts w:cs="Arial" w:hAnsi="Arial" w:eastAsia="Arial" w:ascii="Arial"/>
          <w:i/>
          <w:color w:val="EF9879"/>
          <w:spacing w:val="0"/>
          <w:w w:val="134"/>
          <w:sz w:val="13"/>
          <w:szCs w:val="13"/>
        </w:rPr>
        <w:t>I</w:t>
      </w:r>
      <w:r>
        <w:rPr>
          <w:rFonts w:cs="Arial" w:hAnsi="Arial" w:eastAsia="Arial" w:ascii="Arial"/>
          <w:i/>
          <w:color w:val="EF9879"/>
          <w:spacing w:val="-3"/>
          <w:w w:val="134"/>
          <w:sz w:val="13"/>
          <w:szCs w:val="13"/>
        </w:rPr>
        <w:t> </w:t>
      </w:r>
      <w:r>
        <w:rPr>
          <w:rFonts w:cs="Arial" w:hAnsi="Arial" w:eastAsia="Arial" w:ascii="Arial"/>
          <w:color w:val="EF9879"/>
          <w:spacing w:val="0"/>
          <w:w w:val="129"/>
          <w:sz w:val="11"/>
          <w:szCs w:val="11"/>
        </w:rPr>
        <w:t>04</w:t>
      </w:r>
      <w:r>
        <w:rPr>
          <w:rFonts w:cs="Arial" w:hAnsi="Arial" w:eastAsia="Arial" w:ascii="Arial"/>
          <w:color w:val="EF9879"/>
          <w:spacing w:val="0"/>
          <w:w w:val="117"/>
          <w:sz w:val="11"/>
          <w:szCs w:val="11"/>
        </w:rPr>
        <w:t>-</w:t>
      </w:r>
      <w:r>
        <w:rPr>
          <w:rFonts w:cs="Arial" w:hAnsi="Arial" w:eastAsia="Arial" w:ascii="Arial"/>
          <w:color w:val="EF9879"/>
          <w:spacing w:val="0"/>
          <w:w w:val="141"/>
          <w:sz w:val="11"/>
          <w:szCs w:val="11"/>
        </w:rPr>
        <w:t>0</w:t>
      </w:r>
      <w:r>
        <w:rPr>
          <w:rFonts w:cs="Arial" w:hAnsi="Arial" w:eastAsia="Arial" w:ascii="Arial"/>
          <w:color w:val="EF9879"/>
          <w:spacing w:val="0"/>
          <w:w w:val="82"/>
          <w:sz w:val="11"/>
          <w:szCs w:val="11"/>
        </w:rPr>
        <w:t>1</w:t>
      </w:r>
      <w:r>
        <w:rPr>
          <w:rFonts w:cs="Arial" w:hAnsi="Arial" w:eastAsia="Arial" w:ascii="Arial"/>
          <w:color w:val="000000"/>
          <w:spacing w:val="0"/>
          <w:w w:val="100"/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52"/>
          <w:szCs w:val="52"/>
        </w:rPr>
        <w:jc w:val="right"/>
        <w:spacing w:before="27"/>
        <w:ind w:right="2032"/>
      </w:pPr>
      <w:r>
        <w:pict>
          <v:shape type="#_x0000_t75" style="position:absolute;margin-left:451.44pt;margin-top:22.3834pt;width:13.32pt;height:4.68pt;mso-position-horizontal-relative:page;mso-position-vertical-relative:paragraph;z-index:-279">
            <v:imagedata o:title="" r:id="rId12"/>
          </v:shape>
        </w:pict>
      </w:r>
      <w:r>
        <w:rPr>
          <w:rFonts w:cs="Times New Roman" w:hAnsi="Times New Roman" w:eastAsia="Times New Roman" w:ascii="Times New Roman"/>
          <w:color w:val="949494"/>
          <w:w w:val="33"/>
          <w:sz w:val="52"/>
          <w:szCs w:val="52"/>
        </w:rPr>
        <w:t>.</w:t>
      </w:r>
      <w:r>
        <w:rPr>
          <w:rFonts w:cs="Times New Roman" w:hAnsi="Times New Roman" w:eastAsia="Times New Roman" w:ascii="Times New Roman"/>
          <w:color w:val="949494"/>
          <w:w w:val="44"/>
          <w:sz w:val="52"/>
          <w:szCs w:val="52"/>
        </w:rPr>
        <w:t>..</w:t>
      </w:r>
      <w:r>
        <w:rPr>
          <w:rFonts w:cs="Times New Roman" w:hAnsi="Times New Roman" w:eastAsia="Times New Roman" w:ascii="Times New Roman"/>
          <w:color w:val="BDBDBD"/>
          <w:w w:val="66"/>
          <w:sz w:val="52"/>
          <w:szCs w:val="52"/>
        </w:rPr>
        <w:t>.</w:t>
      </w:r>
      <w:r>
        <w:rPr>
          <w:rFonts w:cs="Times New Roman" w:hAnsi="Times New Roman" w:eastAsia="Times New Roman" w:ascii="Times New Roman"/>
          <w:color w:val="000000"/>
          <w:w w:val="100"/>
          <w:sz w:val="52"/>
          <w:szCs w:val="5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130" w:right="8470"/>
      </w:pPr>
      <w:r>
        <w:pict>
          <v:shape type="#_x0000_t75" style="position:absolute;margin-left:59.76pt;margin-top:1.24189pt;width:501.84pt;height:144pt;mso-position-horizontal-relative:page;mso-position-vertical-relative:paragraph;z-index:-280">
            <v:imagedata o:title="" r:id="rId13"/>
          </v:shape>
        </w:pict>
      </w:r>
      <w:r>
        <w:rPr>
          <w:rFonts w:cs="Arial" w:hAnsi="Arial" w:eastAsia="Arial" w:ascii="Arial"/>
          <w:color w:val="0A0808"/>
          <w:spacing w:val="0"/>
          <w:w w:val="84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.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            </w:t>
      </w:r>
      <w:r>
        <w:rPr>
          <w:rFonts w:cs="Arial" w:hAnsi="Arial" w:eastAsia="Arial" w:ascii="Arial"/>
          <w:color w:val="323232"/>
          <w:spacing w:val="33"/>
          <w:w w:val="84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66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fi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ne</w:t>
      </w:r>
      <w:r>
        <w:rPr>
          <w:rFonts w:cs="Arial" w:hAnsi="Arial" w:eastAsia="Arial" w:ascii="Arial"/>
          <w:color w:val="1D1D1D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exact" w:line="200"/>
        <w:ind w:left="130" w:right="68"/>
      </w:pP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11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18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130"/>
          <w:sz w:val="18"/>
          <w:szCs w:val="18"/>
        </w:rPr>
        <w:t>f</w:t>
      </w:r>
      <w:r>
        <w:rPr>
          <w:rFonts w:cs="Arial" w:hAnsi="Arial" w:eastAsia="Arial" w:ascii="Arial"/>
          <w:color w:val="1D1D1D"/>
          <w:spacing w:val="0"/>
          <w:w w:val="64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101"/>
          <w:sz w:val="18"/>
          <w:szCs w:val="18"/>
        </w:rPr>
        <w:t>:</w:t>
      </w:r>
      <w:r>
        <w:rPr>
          <w:rFonts w:cs="Arial" w:hAnsi="Arial" w:eastAsia="Arial" w:ascii="Arial"/>
          <w:color w:val="1D1D1D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fi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II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2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y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en</w:t>
      </w:r>
      <w:r>
        <w:rPr>
          <w:rFonts w:cs="Arial" w:hAnsi="Arial" w:eastAsia="Arial" w:ascii="Arial"/>
          <w:color w:val="42424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f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5E5E5E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y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y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2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ET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su</w:t>
      </w:r>
      <w:r>
        <w:rPr>
          <w:rFonts w:cs="Arial" w:hAnsi="Arial" w:eastAsia="Arial" w:ascii="Arial"/>
          <w:color w:val="323232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exact" w:line="200"/>
        <w:ind w:left="130" w:right="5271"/>
      </w:pP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2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y</w:t>
      </w:r>
      <w:r>
        <w:rPr>
          <w:rFonts w:cs="Arial" w:hAnsi="Arial" w:eastAsia="Arial" w:ascii="Arial"/>
          <w:color w:val="5E5E5E"/>
          <w:spacing w:val="0"/>
          <w:w w:val="77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4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8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su</w:t>
      </w:r>
      <w:r>
        <w:rPr>
          <w:rFonts w:cs="Arial" w:hAnsi="Arial" w:eastAsia="Arial" w:ascii="Arial"/>
          <w:color w:val="323232"/>
          <w:spacing w:val="16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ef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ec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3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sc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75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424242"/>
          <w:spacing w:val="11"/>
          <w:w w:val="75"/>
          <w:sz w:val="20"/>
          <w:szCs w:val="20"/>
        </w:rPr>
        <w:t> </w:t>
      </w:r>
      <w:r>
        <w:rPr>
          <w:rFonts w:cs="Arial" w:hAnsi="Arial" w:eastAsia="Arial" w:ascii="Arial"/>
          <w:color w:val="424242"/>
          <w:spacing w:val="0"/>
          <w:w w:val="75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5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23"/>
          <w:w w:val="75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en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83"/>
          <w:sz w:val="18"/>
          <w:szCs w:val="18"/>
        </w:rPr>
        <w:t>ci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2" w:lineRule="auto" w:line="231"/>
        <w:ind w:left="130" w:right="68"/>
      </w:pP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2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TII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:</w:t>
      </w:r>
      <w:r>
        <w:rPr>
          <w:rFonts w:cs="Arial" w:hAnsi="Arial" w:eastAsia="Arial" w:ascii="Arial"/>
          <w:color w:val="323232"/>
          <w:spacing w:val="3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fi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3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to</w:t>
      </w:r>
      <w:r>
        <w:rPr>
          <w:rFonts w:cs="Arial" w:hAnsi="Arial" w:eastAsia="Arial" w:ascii="Arial"/>
          <w:color w:val="424242"/>
          <w:spacing w:val="2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pe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5E5E5E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8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ses</w:t>
      </w:r>
      <w:r>
        <w:rPr>
          <w:rFonts w:cs="Arial" w:hAnsi="Arial" w:eastAsia="Arial" w:ascii="Arial"/>
          <w:color w:val="747474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747474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43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8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93"/>
          <w:sz w:val="18"/>
          <w:szCs w:val="18"/>
        </w:rPr>
        <w:t>b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z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2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8</w:t>
      </w:r>
      <w:r>
        <w:rPr>
          <w:rFonts w:cs="Arial" w:hAnsi="Arial" w:eastAsia="Arial" w:ascii="Arial"/>
          <w:color w:val="32323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zo</w:t>
      </w:r>
      <w:r>
        <w:rPr>
          <w:rFonts w:cs="Arial" w:hAnsi="Arial" w:eastAsia="Arial" w:ascii="Arial"/>
          <w:color w:val="5E5E5E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2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8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to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z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ce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2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8</w:t>
      </w:r>
      <w:r>
        <w:rPr>
          <w:rFonts w:cs="Arial" w:hAnsi="Arial" w:eastAsia="Arial" w:ascii="Arial"/>
          <w:color w:val="424242"/>
          <w:spacing w:val="1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ía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14"/>
          <w:w w:val="78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23232"/>
          <w:spacing w:val="0"/>
          <w:w w:val="78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323232"/>
          <w:spacing w:val="14"/>
          <w:w w:val="78"/>
          <w:sz w:val="20"/>
          <w:szCs w:val="20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1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h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h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2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z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-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z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115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5E5E5E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2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8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í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3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can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2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3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2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8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.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1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  </w:t>
      </w:r>
      <w:r>
        <w:rPr>
          <w:rFonts w:cs="Arial" w:hAnsi="Arial" w:eastAsia="Arial" w:ascii="Arial"/>
          <w:color w:val="323232"/>
          <w:spacing w:val="7"/>
          <w:w w:val="78"/>
          <w:sz w:val="18"/>
          <w:szCs w:val="18"/>
        </w:rPr>
        <w:t> </w:t>
      </w:r>
      <w:r>
        <w:rPr>
          <w:rFonts w:cs="Arial" w:hAnsi="Arial" w:eastAsia="Arial" w:ascii="Arial"/>
          <w:i/>
          <w:color w:val="323232"/>
          <w:spacing w:val="0"/>
          <w:w w:val="78"/>
          <w:sz w:val="17"/>
          <w:szCs w:val="17"/>
        </w:rPr>
        <w:t>y</w:t>
      </w:r>
      <w:r>
        <w:rPr>
          <w:rFonts w:cs="Arial" w:hAnsi="Arial" w:eastAsia="Arial" w:ascii="Arial"/>
          <w:i/>
          <w:color w:val="323232"/>
          <w:spacing w:val="0"/>
          <w:w w:val="78"/>
          <w:sz w:val="17"/>
          <w:szCs w:val="17"/>
        </w:rPr>
        <w:t> </w:t>
      </w:r>
      <w:r>
        <w:rPr>
          <w:rFonts w:cs="Arial" w:hAnsi="Arial" w:eastAsia="Arial" w:ascii="Arial"/>
          <w:i/>
          <w:color w:val="323232"/>
          <w:spacing w:val="11"/>
          <w:w w:val="78"/>
          <w:sz w:val="17"/>
          <w:szCs w:val="17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93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3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x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3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9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3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9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1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v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co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5E5E5E"/>
          <w:spacing w:val="2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qu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3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3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747474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74747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747474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3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ro</w:t>
      </w:r>
      <w:r>
        <w:rPr>
          <w:rFonts w:cs="Arial" w:hAnsi="Arial" w:eastAsia="Arial" w:ascii="Arial"/>
          <w:color w:val="424242"/>
          <w:spacing w:val="3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3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2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de</w:t>
      </w:r>
      <w:r>
        <w:rPr>
          <w:rFonts w:cs="Arial" w:hAnsi="Arial" w:eastAsia="Arial" w:ascii="Arial"/>
          <w:color w:val="424242"/>
          <w:spacing w:val="2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3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3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20"/>
          <w:w w:val="9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ía</w:t>
      </w:r>
      <w:r>
        <w:rPr>
          <w:rFonts w:cs="Arial" w:hAnsi="Arial" w:eastAsia="Arial" w:ascii="Arial"/>
          <w:color w:val="424242"/>
          <w:spacing w:val="3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odo</w:t>
      </w:r>
      <w:r>
        <w:rPr>
          <w:rFonts w:cs="Arial" w:hAnsi="Arial" w:eastAsia="Arial" w:ascii="Arial"/>
          <w:color w:val="424242"/>
          <w:spacing w:val="2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43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nt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5E5E5E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14" w:lineRule="auto" w:line="224"/>
        <w:ind w:left="130" w:right="75"/>
      </w:pP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ET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:</w:t>
      </w:r>
      <w:r>
        <w:rPr>
          <w:rFonts w:cs="Arial" w:hAnsi="Arial" w:eastAsia="Arial" w:ascii="Arial"/>
          <w:color w:val="323232"/>
          <w:spacing w:val="2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424242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2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7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64"/>
          <w:sz w:val="18"/>
          <w:szCs w:val="18"/>
        </w:rPr>
        <w:t>ú</w:t>
      </w:r>
      <w:r>
        <w:rPr>
          <w:rFonts w:cs="Arial" w:hAnsi="Arial" w:eastAsia="Arial" w:ascii="Arial"/>
          <w:color w:val="323232"/>
          <w:spacing w:val="0"/>
          <w:w w:val="9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9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to</w:t>
      </w:r>
      <w:r>
        <w:rPr>
          <w:rFonts w:cs="Arial" w:hAnsi="Arial" w:eastAsia="Arial" w:ascii="Arial"/>
          <w:color w:val="424242"/>
          <w:spacing w:val="3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2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9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7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ria</w:t>
      </w:r>
      <w:r>
        <w:rPr>
          <w:rFonts w:cs="Arial" w:hAnsi="Arial" w:eastAsia="Arial" w:ascii="Arial"/>
          <w:color w:val="323232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7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eso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57"/>
          <w:sz w:val="18"/>
          <w:szCs w:val="18"/>
        </w:rPr>
        <w:t>í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de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z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28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2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(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z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x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z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2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8</w:t>
      </w:r>
      <w:r>
        <w:rPr>
          <w:rFonts w:cs="Arial" w:hAnsi="Arial" w:eastAsia="Arial" w:ascii="Arial"/>
          <w:color w:val="32323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)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1D1D1D"/>
          <w:spacing w:val="2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9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23232"/>
          <w:spacing w:val="0"/>
          <w:w w:val="79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323232"/>
          <w:spacing w:val="5"/>
          <w:w w:val="79"/>
          <w:sz w:val="20"/>
          <w:szCs w:val="20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x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5E5E5E"/>
          <w:spacing w:val="0"/>
          <w:w w:val="93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-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de</w:t>
      </w:r>
      <w:r>
        <w:rPr>
          <w:rFonts w:cs="Arial" w:hAnsi="Arial" w:eastAsia="Arial" w:ascii="Arial"/>
          <w:color w:val="323232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4" w:lineRule="auto" w:line="228"/>
        <w:ind w:left="130" w:right="75"/>
      </w:pP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1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:</w:t>
      </w:r>
      <w:r>
        <w:rPr>
          <w:rFonts w:cs="Arial" w:hAnsi="Arial" w:eastAsia="Arial" w:ascii="Arial"/>
          <w:color w:val="424242"/>
          <w:spacing w:val="2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8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10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qu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ú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lt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v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z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eda</w:t>
      </w:r>
      <w:r>
        <w:rPr>
          <w:rFonts w:cs="Arial" w:hAnsi="Arial" w:eastAsia="Arial" w:ascii="Arial"/>
          <w:color w:val="323232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64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93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1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g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ci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-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ú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z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2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8</w:t>
      </w:r>
      <w:r>
        <w:rPr>
          <w:rFonts w:cs="Arial" w:hAnsi="Arial" w:eastAsia="Arial" w:ascii="Arial"/>
          <w:color w:val="32323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ti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13"/>
          <w:w w:val="8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81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424242"/>
          <w:spacing w:val="3"/>
          <w:w w:val="81"/>
          <w:sz w:val="20"/>
          <w:szCs w:val="20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-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x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-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5E5E5E"/>
          <w:spacing w:val="0"/>
          <w:w w:val="86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í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130" w:right="7909"/>
      </w:pPr>
      <w:r>
        <w:pict>
          <v:shape type="#_x0000_t75" style="position:absolute;margin-left:59.76pt;margin-top:1.24189pt;width:501.12pt;height:61.56pt;mso-position-horizontal-relative:page;mso-position-vertical-relative:paragraph;z-index:-281">
            <v:imagedata o:title="" r:id="rId14"/>
          </v:shape>
        </w:pic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.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             </w:t>
      </w:r>
      <w:r>
        <w:rPr>
          <w:rFonts w:cs="Arial" w:hAnsi="Arial" w:eastAsia="Arial" w:ascii="Arial"/>
          <w:color w:val="424242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57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0A0808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na</w:t>
      </w:r>
      <w:r>
        <w:rPr>
          <w:rFonts w:cs="Arial" w:hAnsi="Arial" w:eastAsia="Arial" w:ascii="Arial"/>
          <w:color w:val="1D1D1D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7" w:lineRule="auto" w:line="231"/>
        <w:ind w:left="122" w:right="82" w:firstLine="7"/>
      </w:pP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28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5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5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3"/>
          <w:w w:val="75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5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5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5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5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5"/>
          <w:sz w:val="18"/>
          <w:szCs w:val="18"/>
        </w:rPr>
        <w:t>g</w:t>
      </w:r>
      <w:r>
        <w:rPr>
          <w:rFonts w:cs="Arial" w:hAnsi="Arial" w:eastAsia="Arial" w:ascii="Arial"/>
          <w:color w:val="424242"/>
          <w:spacing w:val="0"/>
          <w:w w:val="75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5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10"/>
          <w:w w:val="75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9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ag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3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25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en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fi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7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0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í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ñ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7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ag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2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cap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2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po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1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17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7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11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4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5E5E5E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6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7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6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6"/>
          <w:sz w:val="18"/>
          <w:szCs w:val="18"/>
        </w:rPr>
        <w:t>sa</w:t>
      </w:r>
      <w:r>
        <w:rPr>
          <w:rFonts w:cs="Arial" w:hAnsi="Arial" w:eastAsia="Arial" w:ascii="Arial"/>
          <w:color w:val="424242"/>
          <w:spacing w:val="3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36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nt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és</w:t>
      </w:r>
      <w:r>
        <w:rPr>
          <w:rFonts w:cs="Arial" w:hAnsi="Arial" w:eastAsia="Arial" w:ascii="Arial"/>
          <w:color w:val="42424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3"/>
          <w:sz w:val="18"/>
          <w:szCs w:val="18"/>
        </w:rPr>
        <w:t>es</w:t>
      </w:r>
      <w:r>
        <w:rPr>
          <w:rFonts w:cs="Arial" w:hAnsi="Arial" w:eastAsia="Arial" w:ascii="Arial"/>
          <w:color w:val="1D1D1D"/>
          <w:spacing w:val="0"/>
          <w:w w:val="83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-11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3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7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:</w:t>
      </w:r>
      <w:r>
        <w:rPr>
          <w:rFonts w:cs="Arial" w:hAnsi="Arial" w:eastAsia="Arial" w:ascii="Arial"/>
          <w:color w:val="5E5E5E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20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d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15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115"/>
          <w:sz w:val="18"/>
          <w:szCs w:val="18"/>
        </w:rPr>
        <w:t>f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nto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2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éd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de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2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2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be</w:t>
      </w:r>
      <w:r>
        <w:rPr>
          <w:rFonts w:cs="Arial" w:hAnsi="Arial" w:eastAsia="Arial" w:ascii="Arial"/>
          <w:color w:val="424242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es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2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G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É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60"/>
          <w:sz w:val="18"/>
          <w:szCs w:val="18"/>
        </w:rPr>
        <w:t>(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éd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84"/>
          <w:sz w:val="18"/>
          <w:szCs w:val="18"/>
        </w:rPr>
        <w:t>)</w:t>
      </w:r>
      <w:r>
        <w:rPr>
          <w:rFonts w:cs="Arial" w:hAnsi="Arial" w:eastAsia="Arial" w:ascii="Arial"/>
          <w:color w:val="5E5E5E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3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79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424242"/>
          <w:spacing w:val="27"/>
          <w:w w:val="79"/>
          <w:sz w:val="20"/>
          <w:szCs w:val="20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se</w:t>
      </w:r>
      <w:r>
        <w:rPr>
          <w:rFonts w:cs="Arial" w:hAnsi="Arial" w:eastAsia="Arial" w:ascii="Arial"/>
          <w:color w:val="42424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y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eb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tí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de</w:t>
      </w:r>
      <w:r>
        <w:rPr>
          <w:rFonts w:cs="Arial" w:hAnsi="Arial" w:eastAsia="Arial" w:ascii="Arial"/>
          <w:color w:val="323232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ag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po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rt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60"/>
          <w:sz w:val="18"/>
          <w:szCs w:val="18"/>
        </w:rPr>
        <w:t>(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9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)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rm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747474"/>
          <w:spacing w:val="0"/>
          <w:w w:val="72"/>
          <w:sz w:val="18"/>
          <w:szCs w:val="18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auto" w:line="247"/>
        <w:ind w:left="1454" w:right="1038" w:firstLine="2160"/>
      </w:pP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C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A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LI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F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I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C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A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C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I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O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N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ES</w:t>
      </w:r>
      <w:r>
        <w:rPr>
          <w:rFonts w:cs="Arial" w:hAnsi="Arial" w:eastAsia="Arial" w:ascii="Arial"/>
          <w:color w:val="1D1D1D"/>
          <w:spacing w:val="0"/>
          <w:w w:val="84"/>
          <w:position w:val="1"/>
          <w:sz w:val="14"/>
          <w:szCs w:val="14"/>
        </w:rPr>
        <w:t>                                                                                     </w:t>
      </w:r>
      <w:r>
        <w:rPr>
          <w:rFonts w:cs="Arial" w:hAnsi="Arial" w:eastAsia="Arial" w:ascii="Arial"/>
          <w:color w:val="1D1D1D"/>
          <w:spacing w:val="17"/>
          <w:w w:val="84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S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O</w:t>
      </w:r>
      <w:r>
        <w:rPr>
          <w:rFonts w:cs="Arial" w:hAnsi="Arial" w:eastAsia="Arial" w:ascii="Arial"/>
          <w:color w:val="0A0808"/>
          <w:spacing w:val="0"/>
          <w:w w:val="84"/>
          <w:position w:val="0"/>
          <w:sz w:val="14"/>
          <w:szCs w:val="14"/>
        </w:rPr>
        <w:t>B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R</w:t>
      </w:r>
      <w:r>
        <w:rPr>
          <w:rFonts w:cs="Arial" w:hAnsi="Arial" w:eastAsia="Arial" w:ascii="Arial"/>
          <w:color w:val="0A0808"/>
          <w:spacing w:val="0"/>
          <w:w w:val="84"/>
          <w:position w:val="0"/>
          <w:sz w:val="14"/>
          <w:szCs w:val="14"/>
        </w:rPr>
        <w:t>ET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S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        </w:t>
      </w:r>
      <w:r>
        <w:rPr>
          <w:rFonts w:cs="Arial" w:hAnsi="Arial" w:eastAsia="Arial" w:ascii="Arial"/>
          <w:color w:val="1D1D1D"/>
          <w:spacing w:val="22"/>
          <w:w w:val="84"/>
          <w:position w:val="0"/>
          <w:sz w:val="14"/>
          <w:szCs w:val="14"/>
        </w:rPr>
        <w:t> </w:t>
      </w:r>
      <w:r>
        <w:rPr>
          <w:rFonts w:cs="Arial" w:hAnsi="Arial" w:eastAsia="Arial" w:ascii="Arial"/>
          <w:color w:val="1D1D1D"/>
          <w:spacing w:val="0"/>
          <w:w w:val="69"/>
          <w:position w:val="0"/>
          <w:sz w:val="14"/>
          <w:szCs w:val="14"/>
        </w:rPr>
        <w:t>S</w:t>
      </w:r>
      <w:r>
        <w:rPr>
          <w:rFonts w:cs="Arial" w:hAnsi="Arial" w:eastAsia="Arial" w:ascii="Arial"/>
          <w:color w:val="0A0808"/>
          <w:spacing w:val="0"/>
          <w:w w:val="86"/>
          <w:position w:val="0"/>
          <w:sz w:val="14"/>
          <w:szCs w:val="14"/>
        </w:rPr>
        <w:t>O</w:t>
      </w:r>
      <w:r>
        <w:rPr>
          <w:rFonts w:cs="Arial" w:hAnsi="Arial" w:eastAsia="Arial" w:ascii="Arial"/>
          <w:color w:val="0A0808"/>
          <w:spacing w:val="0"/>
          <w:w w:val="92"/>
          <w:position w:val="0"/>
          <w:sz w:val="14"/>
          <w:szCs w:val="14"/>
        </w:rPr>
        <w:t>B</w:t>
      </w:r>
      <w:r>
        <w:rPr>
          <w:rFonts w:cs="Arial" w:hAnsi="Arial" w:eastAsia="Arial" w:ascii="Arial"/>
          <w:color w:val="1D1D1D"/>
          <w:spacing w:val="0"/>
          <w:w w:val="78"/>
          <w:position w:val="0"/>
          <w:sz w:val="14"/>
          <w:szCs w:val="14"/>
        </w:rPr>
        <w:t>R</w:t>
      </w:r>
      <w:r>
        <w:rPr>
          <w:rFonts w:cs="Arial" w:hAnsi="Arial" w:eastAsia="Arial" w:ascii="Arial"/>
          <w:color w:val="1D1D1D"/>
          <w:spacing w:val="0"/>
          <w:w w:val="85"/>
          <w:position w:val="0"/>
          <w:sz w:val="14"/>
          <w:szCs w:val="14"/>
        </w:rPr>
        <w:t>E</w:t>
      </w:r>
      <w:r>
        <w:rPr>
          <w:rFonts w:cs="Arial" w:hAnsi="Arial" w:eastAsia="Arial" w:ascii="Arial"/>
          <w:color w:val="1D1D1D"/>
          <w:spacing w:val="0"/>
          <w:w w:val="84"/>
          <w:position w:val="0"/>
          <w:sz w:val="14"/>
          <w:szCs w:val="14"/>
        </w:rPr>
        <w:t>T</w:t>
      </w:r>
      <w:r>
        <w:rPr>
          <w:rFonts w:cs="Arial" w:hAnsi="Arial" w:eastAsia="Arial" w:ascii="Arial"/>
          <w:color w:val="1D1D1D"/>
          <w:spacing w:val="0"/>
          <w:w w:val="92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1D1D1D"/>
          <w:spacing w:val="0"/>
          <w:w w:val="69"/>
          <w:position w:val="0"/>
          <w:sz w:val="14"/>
          <w:szCs w:val="14"/>
        </w:rPr>
        <w:t>S</w:t>
      </w:r>
      <w:r>
        <w:rPr>
          <w:rFonts w:cs="Arial" w:hAnsi="Arial" w:eastAsia="Arial" w:ascii="Arial"/>
          <w:color w:val="1D1D1D"/>
          <w:spacing w:val="0"/>
          <w:w w:val="100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1D1D1D"/>
          <w:spacing w:val="0"/>
          <w:w w:val="100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100"/>
          <w:position w:val="1"/>
          <w:sz w:val="14"/>
          <w:szCs w:val="14"/>
        </w:rPr>
        <w:t>F</w:t>
      </w:r>
      <w:r>
        <w:rPr>
          <w:rFonts w:cs="Arial" w:hAnsi="Arial" w:eastAsia="Arial" w:ascii="Arial"/>
          <w:i/>
          <w:color w:val="0A0808"/>
          <w:spacing w:val="0"/>
          <w:w w:val="100"/>
          <w:position w:val="1"/>
          <w:sz w:val="14"/>
          <w:szCs w:val="14"/>
        </w:rPr>
        <w:t>I</w:t>
      </w:r>
      <w:r>
        <w:rPr>
          <w:rFonts w:cs="Arial" w:hAnsi="Arial" w:eastAsia="Arial" w:ascii="Arial"/>
          <w:i/>
          <w:color w:val="1D1D1D"/>
          <w:spacing w:val="0"/>
          <w:w w:val="100"/>
          <w:position w:val="1"/>
          <w:sz w:val="14"/>
          <w:szCs w:val="14"/>
        </w:rPr>
        <w:t>T</w:t>
      </w:r>
      <w:r>
        <w:rPr>
          <w:rFonts w:cs="Arial" w:hAnsi="Arial" w:eastAsia="Arial" w:ascii="Arial"/>
          <w:i/>
          <w:color w:val="1D1D1D"/>
          <w:spacing w:val="0"/>
          <w:w w:val="100"/>
          <w:position w:val="1"/>
          <w:sz w:val="14"/>
          <w:szCs w:val="14"/>
        </w:rPr>
        <w:t>C</w:t>
      </w:r>
      <w:r>
        <w:rPr>
          <w:rFonts w:cs="Arial" w:hAnsi="Arial" w:eastAsia="Arial" w:ascii="Arial"/>
          <w:i/>
          <w:color w:val="0A0808"/>
          <w:spacing w:val="0"/>
          <w:w w:val="100"/>
          <w:position w:val="1"/>
          <w:sz w:val="14"/>
          <w:szCs w:val="14"/>
        </w:rPr>
        <w:t>H</w:t>
      </w:r>
      <w:r>
        <w:rPr>
          <w:rFonts w:cs="Arial" w:hAnsi="Arial" w:eastAsia="Arial" w:ascii="Arial"/>
          <w:i/>
          <w:color w:val="0A0808"/>
          <w:spacing w:val="0"/>
          <w:w w:val="100"/>
          <w:position w:val="1"/>
          <w:sz w:val="14"/>
          <w:szCs w:val="14"/>
        </w:rPr>
        <w:t>                   </w:t>
      </w:r>
      <w:r>
        <w:rPr>
          <w:rFonts w:cs="Arial" w:hAnsi="Arial" w:eastAsia="Arial" w:ascii="Arial"/>
          <w:i/>
          <w:color w:val="0A0808"/>
          <w:spacing w:val="35"/>
          <w:w w:val="100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0A0808"/>
          <w:spacing w:val="0"/>
          <w:w w:val="86"/>
          <w:position w:val="1"/>
          <w:sz w:val="14"/>
          <w:szCs w:val="14"/>
        </w:rPr>
        <w:t>H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R</w:t>
      </w:r>
      <w:r>
        <w:rPr>
          <w:rFonts w:cs="Arial" w:hAnsi="Arial" w:eastAsia="Arial" w:ascii="Arial"/>
          <w:i/>
          <w:color w:val="0A0808"/>
          <w:spacing w:val="0"/>
          <w:w w:val="86"/>
          <w:position w:val="1"/>
          <w:sz w:val="14"/>
          <w:szCs w:val="14"/>
        </w:rPr>
        <w:t>RA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TI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N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G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S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                  </w:t>
      </w:r>
      <w:r>
        <w:rPr>
          <w:rFonts w:cs="Arial" w:hAnsi="Arial" w:eastAsia="Arial" w:ascii="Arial"/>
          <w:i/>
          <w:color w:val="1D1D1D"/>
          <w:spacing w:val="29"/>
          <w:w w:val="86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M</w:t>
      </w:r>
      <w:r>
        <w:rPr>
          <w:rFonts w:cs="Arial" w:hAnsi="Arial" w:eastAsia="Arial" w:ascii="Arial"/>
          <w:i/>
          <w:color w:val="1D1D1D"/>
          <w:spacing w:val="0"/>
          <w:w w:val="72"/>
          <w:position w:val="1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0"/>
          <w:w w:val="86"/>
          <w:position w:val="1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0"/>
          <w:w w:val="78"/>
          <w:position w:val="1"/>
          <w:sz w:val="14"/>
          <w:szCs w:val="14"/>
        </w:rPr>
        <w:t>D</w:t>
      </w:r>
      <w:r>
        <w:rPr>
          <w:rFonts w:cs="Arial" w:hAnsi="Arial" w:eastAsia="Arial" w:ascii="Arial"/>
          <w:i/>
          <w:color w:val="1D1D1D"/>
          <w:spacing w:val="0"/>
          <w:w w:val="92"/>
          <w:position w:val="1"/>
          <w:sz w:val="14"/>
          <w:szCs w:val="14"/>
        </w:rPr>
        <w:t>Y</w:t>
      </w:r>
      <w:r>
        <w:rPr>
          <w:rFonts w:cs="Arial" w:hAnsi="Arial" w:eastAsia="Arial" w:ascii="Arial"/>
          <w:i/>
          <w:color w:val="424242"/>
          <w:spacing w:val="0"/>
          <w:w w:val="108"/>
          <w:position w:val="1"/>
          <w:sz w:val="14"/>
          <w:szCs w:val="14"/>
        </w:rPr>
        <w:t>'</w:t>
      </w:r>
      <w:r>
        <w:rPr>
          <w:rFonts w:cs="Arial" w:hAnsi="Arial" w:eastAsia="Arial" w:ascii="Arial"/>
          <w:i/>
          <w:color w:val="323232"/>
          <w:spacing w:val="0"/>
          <w:w w:val="77"/>
          <w:position w:val="1"/>
          <w:sz w:val="14"/>
          <w:szCs w:val="14"/>
        </w:rPr>
        <w:t>S</w:t>
      </w:r>
      <w:r>
        <w:rPr>
          <w:rFonts w:cs="Arial" w:hAnsi="Arial" w:eastAsia="Arial" w:ascii="Arial"/>
          <w:i/>
          <w:color w:val="323232"/>
          <w:spacing w:val="0"/>
          <w:w w:val="100"/>
          <w:position w:val="1"/>
          <w:sz w:val="14"/>
          <w:szCs w:val="14"/>
        </w:rPr>
        <w:t>                     </w:t>
      </w:r>
      <w:r>
        <w:rPr>
          <w:rFonts w:cs="Arial" w:hAnsi="Arial" w:eastAsia="Arial" w:ascii="Arial"/>
          <w:i/>
          <w:color w:val="323232"/>
          <w:spacing w:val="4"/>
          <w:w w:val="100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100"/>
          <w:position w:val="0"/>
          <w:sz w:val="14"/>
          <w:szCs w:val="14"/>
        </w:rPr>
        <w:t>S</w:t>
      </w:r>
      <w:r>
        <w:rPr>
          <w:rFonts w:cs="Arial" w:hAnsi="Arial" w:eastAsia="Arial" w:ascii="Arial"/>
          <w:i/>
          <w:color w:val="1D1D1D"/>
          <w:spacing w:val="0"/>
          <w:w w:val="100"/>
          <w:position w:val="0"/>
          <w:sz w:val="14"/>
          <w:szCs w:val="14"/>
        </w:rPr>
        <w:t>&amp;P</w:t>
      </w:r>
      <w:r>
        <w:rPr>
          <w:rFonts w:cs="Arial" w:hAnsi="Arial" w:eastAsia="Arial" w:ascii="Arial"/>
          <w:i/>
          <w:color w:val="1D1D1D"/>
          <w:spacing w:val="0"/>
          <w:w w:val="100"/>
          <w:position w:val="0"/>
          <w:sz w:val="14"/>
          <w:szCs w:val="14"/>
        </w:rPr>
        <w:t>                    </w:t>
      </w:r>
      <w:r>
        <w:rPr>
          <w:rFonts w:cs="Arial" w:hAnsi="Arial" w:eastAsia="Arial" w:ascii="Arial"/>
          <w:i/>
          <w:color w:val="1D1D1D"/>
          <w:spacing w:val="8"/>
          <w:w w:val="100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79"/>
          <w:position w:val="1"/>
          <w:sz w:val="14"/>
          <w:szCs w:val="14"/>
        </w:rPr>
        <w:t>V</w:t>
      </w:r>
      <w:r>
        <w:rPr>
          <w:rFonts w:cs="Arial" w:hAnsi="Arial" w:eastAsia="Arial" w:ascii="Arial"/>
          <w:i/>
          <w:color w:val="0A0808"/>
          <w:spacing w:val="0"/>
          <w:w w:val="79"/>
          <w:position w:val="1"/>
          <w:sz w:val="14"/>
          <w:szCs w:val="14"/>
        </w:rPr>
        <w:t>E</w:t>
      </w:r>
      <w:r>
        <w:rPr>
          <w:rFonts w:cs="Arial" w:hAnsi="Arial" w:eastAsia="Arial" w:ascii="Arial"/>
          <w:i/>
          <w:color w:val="0A0808"/>
          <w:spacing w:val="0"/>
          <w:w w:val="79"/>
          <w:position w:val="1"/>
          <w:sz w:val="14"/>
          <w:szCs w:val="14"/>
        </w:rPr>
        <w:t>R</w:t>
      </w:r>
      <w:r>
        <w:rPr>
          <w:rFonts w:cs="Arial" w:hAnsi="Arial" w:eastAsia="Arial" w:ascii="Arial"/>
          <w:i/>
          <w:color w:val="1D1D1D"/>
          <w:spacing w:val="0"/>
          <w:w w:val="79"/>
          <w:position w:val="1"/>
          <w:sz w:val="14"/>
          <w:szCs w:val="14"/>
        </w:rPr>
        <w:t>U</w:t>
      </w:r>
      <w:r>
        <w:rPr>
          <w:rFonts w:cs="Arial" w:hAnsi="Arial" w:eastAsia="Arial" w:ascii="Arial"/>
          <w:i/>
          <w:color w:val="1D1D1D"/>
          <w:spacing w:val="0"/>
          <w:w w:val="79"/>
          <w:position w:val="1"/>
          <w:sz w:val="14"/>
          <w:szCs w:val="14"/>
        </w:rPr>
        <w:t>M</w:t>
      </w:r>
      <w:r>
        <w:rPr>
          <w:rFonts w:cs="Arial" w:hAnsi="Arial" w:eastAsia="Arial" w:ascii="Arial"/>
          <w:i/>
          <w:color w:val="1D1D1D"/>
          <w:spacing w:val="0"/>
          <w:w w:val="79"/>
          <w:position w:val="1"/>
          <w:sz w:val="14"/>
          <w:szCs w:val="14"/>
        </w:rPr>
        <w:t>                  </w:t>
      </w:r>
      <w:r>
        <w:rPr>
          <w:rFonts w:cs="Arial" w:hAnsi="Arial" w:eastAsia="Arial" w:ascii="Arial"/>
          <w:i/>
          <w:color w:val="1D1D1D"/>
          <w:spacing w:val="10"/>
          <w:w w:val="79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1D1D1D"/>
          <w:spacing w:val="0"/>
          <w:w w:val="79"/>
          <w:position w:val="1"/>
          <w:sz w:val="14"/>
          <w:szCs w:val="14"/>
        </w:rPr>
        <w:t>S</w:t>
      </w:r>
      <w:r>
        <w:rPr>
          <w:rFonts w:cs="Arial" w:hAnsi="Arial" w:eastAsia="Arial" w:ascii="Arial"/>
          <w:color w:val="0A0808"/>
          <w:spacing w:val="0"/>
          <w:w w:val="79"/>
          <w:position w:val="1"/>
          <w:sz w:val="14"/>
          <w:szCs w:val="14"/>
        </w:rPr>
        <w:t>I</w:t>
      </w:r>
      <w:r>
        <w:rPr>
          <w:rFonts w:cs="Arial" w:hAnsi="Arial" w:eastAsia="Arial" w:ascii="Arial"/>
          <w:color w:val="0A0808"/>
          <w:spacing w:val="0"/>
          <w:w w:val="79"/>
          <w:position w:val="1"/>
          <w:sz w:val="14"/>
          <w:szCs w:val="14"/>
        </w:rPr>
        <w:t>N</w:t>
      </w:r>
      <w:r>
        <w:rPr>
          <w:rFonts w:cs="Arial" w:hAnsi="Arial" w:eastAsia="Arial" w:ascii="Arial"/>
          <w:color w:val="0A0808"/>
          <w:spacing w:val="0"/>
          <w:w w:val="79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1D1D1D"/>
          <w:spacing w:val="0"/>
          <w:w w:val="79"/>
          <w:position w:val="1"/>
          <w:sz w:val="14"/>
          <w:szCs w:val="14"/>
        </w:rPr>
        <w:t>G</w:t>
      </w:r>
      <w:r>
        <w:rPr>
          <w:rFonts w:cs="Arial" w:hAnsi="Arial" w:eastAsia="Arial" w:ascii="Arial"/>
          <w:color w:val="0A0808"/>
          <w:spacing w:val="0"/>
          <w:w w:val="79"/>
          <w:position w:val="1"/>
          <w:sz w:val="14"/>
          <w:szCs w:val="14"/>
        </w:rPr>
        <w:t>P</w:t>
      </w:r>
      <w:r>
        <w:rPr>
          <w:rFonts w:cs="Arial" w:hAnsi="Arial" w:eastAsia="Arial" w:ascii="Arial"/>
          <w:color w:val="1D1D1D"/>
          <w:spacing w:val="0"/>
          <w:w w:val="79"/>
          <w:position w:val="1"/>
          <w:sz w:val="14"/>
          <w:szCs w:val="14"/>
        </w:rPr>
        <w:t>O</w:t>
      </w:r>
      <w:r>
        <w:rPr>
          <w:rFonts w:cs="Arial" w:hAnsi="Arial" w:eastAsia="Arial" w:ascii="Arial"/>
          <w:color w:val="1D1D1D"/>
          <w:spacing w:val="0"/>
          <w:w w:val="79"/>
          <w:position w:val="1"/>
          <w:sz w:val="14"/>
          <w:szCs w:val="14"/>
        </w:rPr>
        <w:t>                </w:t>
      </w:r>
      <w:r>
        <w:rPr>
          <w:rFonts w:cs="Arial" w:hAnsi="Arial" w:eastAsia="Arial" w:ascii="Arial"/>
          <w:color w:val="1D1D1D"/>
          <w:spacing w:val="11"/>
          <w:w w:val="79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1D1D1D"/>
          <w:spacing w:val="0"/>
          <w:w w:val="71"/>
          <w:position w:val="1"/>
          <w:sz w:val="14"/>
          <w:szCs w:val="14"/>
        </w:rPr>
        <w:t>C</w:t>
      </w:r>
      <w:r>
        <w:rPr>
          <w:rFonts w:cs="Arial" w:hAnsi="Arial" w:eastAsia="Arial" w:ascii="Arial"/>
          <w:color w:val="1D1D1D"/>
          <w:spacing w:val="0"/>
          <w:w w:val="86"/>
          <w:position w:val="1"/>
          <w:sz w:val="14"/>
          <w:szCs w:val="14"/>
        </w:rPr>
        <w:t>O</w:t>
      </w:r>
      <w:r>
        <w:rPr>
          <w:rFonts w:cs="Arial" w:hAnsi="Arial" w:eastAsia="Arial" w:ascii="Arial"/>
          <w:color w:val="1D1D1D"/>
          <w:spacing w:val="0"/>
          <w:w w:val="78"/>
          <w:position w:val="1"/>
          <w:sz w:val="14"/>
          <w:szCs w:val="14"/>
        </w:rPr>
        <w:t>N</w:t>
      </w:r>
      <w:r>
        <w:rPr>
          <w:rFonts w:cs="Arial" w:hAnsi="Arial" w:eastAsia="Arial" w:ascii="Arial"/>
          <w:color w:val="1D1D1D"/>
          <w:spacing w:val="0"/>
          <w:w w:val="112"/>
          <w:position w:val="1"/>
          <w:sz w:val="14"/>
          <w:szCs w:val="14"/>
        </w:rPr>
        <w:t>G</w:t>
      </w:r>
      <w:r>
        <w:rPr>
          <w:rFonts w:cs="Arial" w:hAnsi="Arial" w:eastAsia="Arial" w:ascii="Arial"/>
          <w:color w:val="1D1D1D"/>
          <w:spacing w:val="0"/>
          <w:w w:val="85"/>
          <w:position w:val="1"/>
          <w:sz w:val="14"/>
          <w:szCs w:val="14"/>
        </w:rPr>
        <w:t>P</w:t>
      </w:r>
      <w:r>
        <w:rPr>
          <w:rFonts w:cs="Arial" w:hAnsi="Arial" w:eastAsia="Arial" w:ascii="Arial"/>
          <w:color w:val="1D1D1D"/>
          <w:spacing w:val="0"/>
          <w:w w:val="79"/>
          <w:position w:val="1"/>
          <w:sz w:val="14"/>
          <w:szCs w:val="14"/>
        </w:rPr>
        <w:t>O</w:t>
      </w:r>
      <w:r>
        <w:rPr>
          <w:rFonts w:cs="Arial" w:hAnsi="Arial" w:eastAsia="Arial" w:ascii="Arial"/>
          <w:color w:val="1D1D1D"/>
          <w:spacing w:val="0"/>
          <w:w w:val="79"/>
          <w:position w:val="1"/>
          <w:sz w:val="14"/>
          <w:szCs w:val="14"/>
        </w:rPr>
        <w:t> </w:t>
      </w:r>
      <w:r>
        <w:rPr>
          <w:rFonts w:cs="Courier New" w:hAnsi="Courier New" w:eastAsia="Courier New" w:ascii="Courier New"/>
          <w:color w:val="424242"/>
          <w:spacing w:val="0"/>
          <w:w w:val="100"/>
          <w:position w:val="0"/>
          <w:sz w:val="17"/>
          <w:szCs w:val="17"/>
        </w:rPr>
        <w:t>A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0"/>
          <w:sz w:val="17"/>
          <w:szCs w:val="17"/>
        </w:rPr>
        <w:t>AA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0"/>
          <w:sz w:val="17"/>
          <w:szCs w:val="17"/>
        </w:rPr>
        <w:t>         </w:t>
      </w:r>
      <w:r>
        <w:rPr>
          <w:rFonts w:cs="Courier New" w:hAnsi="Courier New" w:eastAsia="Courier New" w:ascii="Courier New"/>
          <w:color w:val="323232"/>
          <w:spacing w:val="68"/>
          <w:w w:val="100"/>
          <w:position w:val="0"/>
          <w:sz w:val="17"/>
          <w:szCs w:val="17"/>
        </w:rPr>
        <w:t> 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                                 </w:t>
      </w:r>
      <w:r>
        <w:rPr>
          <w:rFonts w:cs="Arial" w:hAnsi="Arial" w:eastAsia="Arial" w:ascii="Arial"/>
          <w:color w:val="424242"/>
          <w:spacing w:val="15"/>
          <w:w w:val="81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8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                                   </w:t>
      </w:r>
      <w:r>
        <w:rPr>
          <w:rFonts w:cs="Arial" w:hAnsi="Arial" w:eastAsia="Arial" w:ascii="Arial"/>
          <w:i/>
          <w:color w:val="5E5E5E"/>
          <w:spacing w:val="22"/>
          <w:w w:val="81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1"/>
          <w:position w:val="0"/>
          <w:sz w:val="14"/>
          <w:szCs w:val="14"/>
        </w:rPr>
        <w:t>AAA</w:t>
      </w:r>
      <w:r>
        <w:rPr>
          <w:rFonts w:cs="Times New Roman" w:hAnsi="Times New Roman" w:eastAsia="Times New Roman" w:ascii="Times New Roman"/>
          <w:color w:val="424242"/>
          <w:spacing w:val="0"/>
          <w:w w:val="81"/>
          <w:position w:val="0"/>
          <w:sz w:val="14"/>
          <w:szCs w:val="14"/>
        </w:rPr>
        <w:t>                          </w:t>
      </w:r>
      <w:r>
        <w:rPr>
          <w:rFonts w:cs="Times New Roman" w:hAnsi="Times New Roman" w:eastAsia="Times New Roman" w:ascii="Times New Roman"/>
          <w:color w:val="424242"/>
          <w:spacing w:val="8"/>
          <w:w w:val="81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88"/>
          <w:position w:val="0"/>
          <w:sz w:val="13"/>
          <w:szCs w:val="13"/>
        </w:rPr>
        <w:t>AAA</w:t>
      </w:r>
      <w:r>
        <w:rPr>
          <w:rFonts w:cs="Arial" w:hAnsi="Arial" w:eastAsia="Arial" w:ascii="Arial"/>
          <w:i/>
          <w:color w:val="323232"/>
          <w:spacing w:val="0"/>
          <w:w w:val="85"/>
          <w:position w:val="0"/>
          <w:sz w:val="13"/>
          <w:szCs w:val="13"/>
        </w:rPr>
        <w:t>+</w:t>
      </w:r>
      <w:r>
        <w:rPr>
          <w:rFonts w:cs="Arial" w:hAnsi="Arial" w:eastAsia="Arial" w:ascii="Arial"/>
          <w:i/>
          <w:color w:val="5E5E5E"/>
          <w:spacing w:val="0"/>
          <w:w w:val="240"/>
          <w:position w:val="0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position w:val="0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0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747474"/>
          <w:spacing w:val="0"/>
          <w:w w:val="82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0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0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9"/>
          <w:w w:val="82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47"/>
          <w:position w:val="0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color w:val="5E5E5E"/>
          <w:spacing w:val="0"/>
          <w:w w:val="95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position w:val="0"/>
          <w:sz w:val="15"/>
          <w:szCs w:val="15"/>
        </w:rPr>
        <w:t>98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40"/>
        <w:ind w:left="1519"/>
      </w:pPr>
      <w:r>
        <w:rPr>
          <w:rFonts w:cs="Courier New" w:hAnsi="Courier New" w:eastAsia="Courier New" w:ascii="Courier New"/>
          <w:color w:val="424242"/>
          <w:spacing w:val="0"/>
          <w:w w:val="100"/>
          <w:position w:val="2"/>
          <w:sz w:val="17"/>
          <w:szCs w:val="17"/>
        </w:rPr>
        <w:t>A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2"/>
          <w:sz w:val="17"/>
          <w:szCs w:val="17"/>
        </w:rPr>
        <w:t>A</w:t>
      </w:r>
      <w:r>
        <w:rPr>
          <w:rFonts w:cs="Courier New" w:hAnsi="Courier New" w:eastAsia="Courier New" w:ascii="Courier New"/>
          <w:color w:val="424242"/>
          <w:spacing w:val="0"/>
          <w:w w:val="100"/>
          <w:position w:val="2"/>
          <w:sz w:val="17"/>
          <w:szCs w:val="17"/>
        </w:rPr>
        <w:t>+</w:t>
      </w:r>
      <w:r>
        <w:rPr>
          <w:rFonts w:cs="Courier New" w:hAnsi="Courier New" w:eastAsia="Courier New" w:ascii="Courier New"/>
          <w:color w:val="424242"/>
          <w:spacing w:val="0"/>
          <w:w w:val="100"/>
          <w:position w:val="2"/>
          <w:sz w:val="17"/>
          <w:szCs w:val="17"/>
        </w:rPr>
        <w:t>         </w:t>
      </w:r>
      <w:r>
        <w:rPr>
          <w:rFonts w:cs="Courier New" w:hAnsi="Courier New" w:eastAsia="Courier New" w:ascii="Courier New"/>
          <w:color w:val="424242"/>
          <w:spacing w:val="76"/>
          <w:w w:val="100"/>
          <w:position w:val="2"/>
          <w:sz w:val="17"/>
          <w:szCs w:val="17"/>
        </w:rPr>
        <w:t> </w:t>
      </w:r>
      <w:r>
        <w:rPr>
          <w:rFonts w:cs="Arial" w:hAnsi="Arial" w:eastAsia="Arial" w:ascii="Arial"/>
          <w:color w:val="424242"/>
          <w:spacing w:val="0"/>
          <w:w w:val="80"/>
          <w:position w:val="1"/>
          <w:sz w:val="14"/>
          <w:szCs w:val="14"/>
        </w:rPr>
        <w:t>AA</w:t>
      </w:r>
      <w:r>
        <w:rPr>
          <w:rFonts w:cs="Arial" w:hAnsi="Arial" w:eastAsia="Arial" w:ascii="Arial"/>
          <w:color w:val="424242"/>
          <w:spacing w:val="0"/>
          <w:w w:val="80"/>
          <w:position w:val="1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80"/>
          <w:position w:val="1"/>
          <w:sz w:val="14"/>
          <w:szCs w:val="14"/>
        </w:rPr>
        <w:t>                                 </w:t>
      </w:r>
      <w:r>
        <w:rPr>
          <w:rFonts w:cs="Arial" w:hAnsi="Arial" w:eastAsia="Arial" w:ascii="Arial"/>
          <w:color w:val="424242"/>
          <w:spacing w:val="26"/>
          <w:w w:val="80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424242"/>
          <w:spacing w:val="0"/>
          <w:w w:val="77"/>
          <w:position w:val="1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92"/>
          <w:position w:val="1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64"/>
          <w:position w:val="1"/>
          <w:sz w:val="14"/>
          <w:szCs w:val="14"/>
        </w:rPr>
        <w:t>1</w:t>
      </w:r>
      <w:r>
        <w:rPr>
          <w:rFonts w:cs="Arial" w:hAnsi="Arial" w:eastAsia="Arial" w:ascii="Arial"/>
          <w:color w:val="424242"/>
          <w:spacing w:val="0"/>
          <w:w w:val="100"/>
          <w:position w:val="1"/>
          <w:sz w:val="14"/>
          <w:szCs w:val="14"/>
        </w:rPr>
        <w:t>                           </w:t>
      </w:r>
      <w:r>
        <w:rPr>
          <w:rFonts w:cs="Arial" w:hAnsi="Arial" w:eastAsia="Arial" w:ascii="Arial"/>
          <w:color w:val="424242"/>
          <w:spacing w:val="-13"/>
          <w:w w:val="100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424242"/>
          <w:spacing w:val="0"/>
          <w:w w:val="80"/>
          <w:position w:val="1"/>
          <w:sz w:val="14"/>
          <w:szCs w:val="14"/>
        </w:rPr>
        <w:t>AA</w:t>
      </w:r>
      <w:r>
        <w:rPr>
          <w:rFonts w:cs="Arial" w:hAnsi="Arial" w:eastAsia="Arial" w:ascii="Arial"/>
          <w:color w:val="424242"/>
          <w:spacing w:val="0"/>
          <w:w w:val="80"/>
          <w:position w:val="1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80"/>
          <w:position w:val="1"/>
          <w:sz w:val="14"/>
          <w:szCs w:val="14"/>
        </w:rPr>
        <w:t>                         </w:t>
      </w:r>
      <w:r>
        <w:rPr>
          <w:rFonts w:cs="Arial" w:hAnsi="Arial" w:eastAsia="Arial" w:ascii="Arial"/>
          <w:color w:val="424242"/>
          <w:spacing w:val="30"/>
          <w:w w:val="80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5E5E5E"/>
          <w:spacing w:val="0"/>
          <w:w w:val="91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91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85"/>
          <w:position w:val="1"/>
          <w:sz w:val="13"/>
          <w:szCs w:val="13"/>
        </w:rPr>
        <w:t>+</w:t>
      </w:r>
      <w:r>
        <w:rPr>
          <w:rFonts w:cs="Arial" w:hAnsi="Arial" w:eastAsia="Arial" w:ascii="Arial"/>
          <w:i/>
          <w:color w:val="5E5E5E"/>
          <w:spacing w:val="0"/>
          <w:w w:val="22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323232"/>
          <w:spacing w:val="0"/>
          <w:w w:val="113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323232"/>
          <w:spacing w:val="0"/>
          <w:w w:val="100"/>
          <w:position w:val="1"/>
          <w:sz w:val="13"/>
          <w:szCs w:val="13"/>
        </w:rPr>
        <w:t>                 </w:t>
      </w:r>
      <w:r>
        <w:rPr>
          <w:rFonts w:cs="Arial" w:hAnsi="Arial" w:eastAsia="Arial" w:ascii="Arial"/>
          <w:i/>
          <w:color w:val="32323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2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838383"/>
          <w:spacing w:val="0"/>
          <w:w w:val="82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9"/>
          <w:w w:val="82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47"/>
          <w:position w:val="1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color w:val="838383"/>
          <w:spacing w:val="0"/>
          <w:w w:val="115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1"/>
          <w:sz w:val="15"/>
          <w:szCs w:val="15"/>
        </w:rPr>
        <w:t>98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555"/>
      </w:pPr>
      <w:r>
        <w:rPr>
          <w:rFonts w:cs="Courier New" w:hAnsi="Courier New" w:eastAsia="Courier New" w:ascii="Courier New"/>
          <w:color w:val="424242"/>
          <w:spacing w:val="0"/>
          <w:w w:val="100"/>
          <w:position w:val="1"/>
          <w:sz w:val="17"/>
          <w:szCs w:val="17"/>
        </w:rPr>
        <w:t>AA</w:t>
      </w:r>
      <w:r>
        <w:rPr>
          <w:rFonts w:cs="Courier New" w:hAnsi="Courier New" w:eastAsia="Courier New" w:ascii="Courier New"/>
          <w:color w:val="424242"/>
          <w:spacing w:val="0"/>
          <w:w w:val="100"/>
          <w:position w:val="1"/>
          <w:sz w:val="17"/>
          <w:szCs w:val="17"/>
        </w:rPr>
        <w:t>          </w:t>
      </w:r>
      <w:r>
        <w:rPr>
          <w:rFonts w:cs="Courier New" w:hAnsi="Courier New" w:eastAsia="Courier New" w:ascii="Courier New"/>
          <w:color w:val="424242"/>
          <w:spacing w:val="70"/>
          <w:w w:val="100"/>
          <w:position w:val="1"/>
          <w:sz w:val="17"/>
          <w:szCs w:val="17"/>
        </w:rPr>
        <w:t> </w:t>
      </w:r>
      <w:r>
        <w:rPr>
          <w:rFonts w:cs="Arial" w:hAnsi="Arial" w:eastAsia="Arial" w:ascii="Arial"/>
          <w:color w:val="424242"/>
          <w:spacing w:val="0"/>
          <w:w w:val="100"/>
          <w:position w:val="1"/>
          <w:sz w:val="14"/>
          <w:szCs w:val="14"/>
        </w:rPr>
        <w:t>AA</w:t>
      </w:r>
      <w:r>
        <w:rPr>
          <w:rFonts w:cs="Arial" w:hAnsi="Arial" w:eastAsia="Arial" w:ascii="Arial"/>
          <w:color w:val="424242"/>
          <w:spacing w:val="0"/>
          <w:w w:val="100"/>
          <w:position w:val="1"/>
          <w:sz w:val="14"/>
          <w:szCs w:val="14"/>
        </w:rPr>
        <w:t>                          </w:t>
      </w:r>
      <w:r>
        <w:rPr>
          <w:rFonts w:cs="Arial" w:hAnsi="Arial" w:eastAsia="Arial" w:ascii="Arial"/>
          <w:color w:val="424242"/>
          <w:spacing w:val="34"/>
          <w:w w:val="100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85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5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5"/>
          <w:position w:val="1"/>
          <w:sz w:val="13"/>
          <w:szCs w:val="13"/>
        </w:rPr>
        <w:t>2</w:t>
      </w:r>
      <w:r>
        <w:rPr>
          <w:rFonts w:cs="Arial" w:hAnsi="Arial" w:eastAsia="Arial" w:ascii="Arial"/>
          <w:i/>
          <w:color w:val="5E5E5E"/>
          <w:spacing w:val="0"/>
          <w:w w:val="85"/>
          <w:position w:val="1"/>
          <w:sz w:val="13"/>
          <w:szCs w:val="13"/>
        </w:rPr>
        <w:t>                                  </w:t>
      </w:r>
      <w:r>
        <w:rPr>
          <w:rFonts w:cs="Arial" w:hAnsi="Arial" w:eastAsia="Arial" w:ascii="Arial"/>
          <w:i/>
          <w:color w:val="5E5E5E"/>
          <w:spacing w:val="27"/>
          <w:w w:val="85"/>
          <w:position w:val="1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85"/>
          <w:position w:val="1"/>
          <w:sz w:val="14"/>
          <w:szCs w:val="14"/>
        </w:rPr>
        <w:t>AA</w:t>
      </w:r>
      <w:r>
        <w:rPr>
          <w:rFonts w:cs="Arial" w:hAnsi="Arial" w:eastAsia="Arial" w:ascii="Arial"/>
          <w:color w:val="424242"/>
          <w:spacing w:val="0"/>
          <w:w w:val="85"/>
          <w:position w:val="1"/>
          <w:sz w:val="14"/>
          <w:szCs w:val="14"/>
        </w:rPr>
        <w:t>                          </w:t>
      </w:r>
      <w:r>
        <w:rPr>
          <w:rFonts w:cs="Arial" w:hAnsi="Arial" w:eastAsia="Arial" w:ascii="Arial"/>
          <w:color w:val="424242"/>
          <w:spacing w:val="9"/>
          <w:w w:val="85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87"/>
          <w:position w:val="1"/>
          <w:sz w:val="13"/>
          <w:szCs w:val="13"/>
        </w:rPr>
        <w:t>AA</w:t>
      </w:r>
      <w:r>
        <w:rPr>
          <w:rFonts w:cs="Arial" w:hAnsi="Arial" w:eastAsia="Arial" w:ascii="Arial"/>
          <w:i/>
          <w:color w:val="5E5E5E"/>
          <w:spacing w:val="0"/>
          <w:w w:val="24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838383"/>
          <w:spacing w:val="0"/>
          <w:w w:val="82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position w:val="1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9"/>
          <w:w w:val="82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47"/>
          <w:position w:val="1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color w:val="5E5E5E"/>
          <w:spacing w:val="0"/>
          <w:w w:val="95"/>
          <w:position w:val="1"/>
          <w:sz w:val="15"/>
          <w:szCs w:val="15"/>
        </w:rPr>
        <w:t>.98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tabs>
          <w:tab w:pos="2920" w:val="left"/>
        </w:tabs>
        <w:jc w:val="right"/>
        <w:spacing w:before="7" w:lineRule="auto" w:line="211"/>
        <w:ind w:left="1541" w:right="1276" w:hanging="29"/>
      </w:pPr>
      <w:r>
        <w:rPr>
          <w:rFonts w:cs="Courier New" w:hAnsi="Courier New" w:eastAsia="Courier New" w:ascii="Courier New"/>
          <w:color w:val="323232"/>
          <w:w w:val="84"/>
          <w:sz w:val="17"/>
          <w:szCs w:val="17"/>
        </w:rPr>
        <w:t>A</w:t>
      </w:r>
      <w:r>
        <w:rPr>
          <w:rFonts w:cs="Courier New" w:hAnsi="Courier New" w:eastAsia="Courier New" w:ascii="Courier New"/>
          <w:color w:val="424242"/>
          <w:w w:val="91"/>
          <w:sz w:val="17"/>
          <w:szCs w:val="17"/>
        </w:rPr>
        <w:t>A</w:t>
      </w:r>
      <w:r>
        <w:rPr>
          <w:rFonts w:cs="Courier New" w:hAnsi="Courier New" w:eastAsia="Courier New" w:ascii="Courier New"/>
          <w:color w:val="424242"/>
          <w:w w:val="56"/>
          <w:sz w:val="17"/>
          <w:szCs w:val="17"/>
        </w:rPr>
        <w:t>·</w:t>
      </w:r>
      <w:r>
        <w:rPr>
          <w:rFonts w:cs="Courier New" w:hAnsi="Courier New" w:eastAsia="Courier New" w:ascii="Courier New"/>
          <w:color w:val="424242"/>
          <w:w w:val="100"/>
          <w:sz w:val="17"/>
          <w:szCs w:val="17"/>
        </w:rPr>
        <w:t>          </w:t>
      </w:r>
      <w:r>
        <w:rPr>
          <w:rFonts w:cs="Courier New" w:hAnsi="Courier New" w:eastAsia="Courier New" w:ascii="Courier New"/>
          <w:color w:val="424242"/>
          <w:spacing w:val="37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424242"/>
          <w:spacing w:val="0"/>
          <w:w w:val="86"/>
          <w:sz w:val="14"/>
          <w:szCs w:val="14"/>
        </w:rPr>
        <w:t>AA</w:t>
      </w:r>
      <w:r>
        <w:rPr>
          <w:rFonts w:cs="Arial" w:hAnsi="Arial" w:eastAsia="Arial" w:ascii="Arial"/>
          <w:color w:val="747474"/>
          <w:spacing w:val="0"/>
          <w:w w:val="86"/>
          <w:sz w:val="14"/>
          <w:szCs w:val="14"/>
        </w:rPr>
        <w:t>·</w:t>
      </w:r>
      <w:r>
        <w:rPr>
          <w:rFonts w:cs="Arial" w:hAnsi="Arial" w:eastAsia="Arial" w:ascii="Arial"/>
          <w:color w:val="747474"/>
          <w:spacing w:val="0"/>
          <w:w w:val="86"/>
          <w:sz w:val="14"/>
          <w:szCs w:val="14"/>
        </w:rPr>
        <w:t>                               </w:t>
      </w:r>
      <w:r>
        <w:rPr>
          <w:rFonts w:cs="Arial" w:hAnsi="Arial" w:eastAsia="Arial" w:ascii="Arial"/>
          <w:color w:val="747474"/>
          <w:spacing w:val="13"/>
          <w:w w:val="86"/>
          <w:sz w:val="14"/>
          <w:szCs w:val="14"/>
        </w:rPr>
        <w:t> </w:t>
      </w:r>
      <w:r>
        <w:rPr>
          <w:rFonts w:cs="Arial" w:hAnsi="Arial" w:eastAsia="Arial" w:ascii="Arial"/>
          <w:i/>
          <w:color w:val="5E5E5E"/>
          <w:spacing w:val="0"/>
          <w:w w:val="86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6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6"/>
          <w:sz w:val="13"/>
          <w:szCs w:val="13"/>
        </w:rPr>
        <w:t>3</w:t>
      </w:r>
      <w:r>
        <w:rPr>
          <w:rFonts w:cs="Arial" w:hAnsi="Arial" w:eastAsia="Arial" w:ascii="Arial"/>
          <w:i/>
          <w:color w:val="5E5E5E"/>
          <w:spacing w:val="0"/>
          <w:w w:val="86"/>
          <w:sz w:val="13"/>
          <w:szCs w:val="13"/>
        </w:rPr>
        <w:t>                                 </w:t>
      </w:r>
      <w:r>
        <w:rPr>
          <w:rFonts w:cs="Arial" w:hAnsi="Arial" w:eastAsia="Arial" w:ascii="Arial"/>
          <w:i/>
          <w:color w:val="5E5E5E"/>
          <w:spacing w:val="28"/>
          <w:w w:val="86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83"/>
          <w:sz w:val="13"/>
          <w:szCs w:val="13"/>
        </w:rPr>
        <w:t>AA</w:t>
      </w:r>
      <w:r>
        <w:rPr>
          <w:rFonts w:cs="Arial" w:hAnsi="Arial" w:eastAsia="Arial" w:ascii="Arial"/>
          <w:i/>
          <w:color w:val="747474"/>
          <w:spacing w:val="0"/>
          <w:w w:val="116"/>
          <w:sz w:val="13"/>
          <w:szCs w:val="13"/>
        </w:rPr>
        <w:t>-</w:t>
      </w:r>
      <w:r>
        <w:rPr>
          <w:rFonts w:cs="Arial" w:hAnsi="Arial" w:eastAsia="Arial" w:ascii="Arial"/>
          <w:i/>
          <w:color w:val="747474"/>
          <w:spacing w:val="0"/>
          <w:w w:val="100"/>
          <w:sz w:val="13"/>
          <w:szCs w:val="13"/>
        </w:rPr>
        <w:t>                       </w:t>
      </w:r>
      <w:r>
        <w:rPr>
          <w:rFonts w:cs="Arial" w:hAnsi="Arial" w:eastAsia="Arial" w:ascii="Arial"/>
          <w:i/>
          <w:color w:val="747474"/>
          <w:spacing w:val="-7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91"/>
          <w:sz w:val="13"/>
          <w:szCs w:val="13"/>
        </w:rPr>
        <w:t>AA</w:t>
      </w:r>
      <w:r>
        <w:rPr>
          <w:rFonts w:cs="Arial" w:hAnsi="Arial" w:eastAsia="Arial" w:ascii="Arial"/>
          <w:i/>
          <w:color w:val="747474"/>
          <w:spacing w:val="0"/>
          <w:w w:val="99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200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13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-1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2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949494"/>
          <w:spacing w:val="0"/>
          <w:w w:val="82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2"/>
          <w:w w:val="82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5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5E5E5E"/>
          <w:spacing w:val="0"/>
          <w:w w:val="95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74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74"/>
          <w:sz w:val="15"/>
          <w:szCs w:val="15"/>
        </w:rPr>
        <w:t> 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1"/>
          <w:sz w:val="17"/>
          <w:szCs w:val="17"/>
        </w:rPr>
        <w:t>A+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1"/>
          <w:sz w:val="17"/>
          <w:szCs w:val="17"/>
        </w:rPr>
        <w:t>          </w:t>
      </w:r>
      <w:r>
        <w:rPr>
          <w:rFonts w:cs="Courier New" w:hAnsi="Courier New" w:eastAsia="Courier New" w:ascii="Courier New"/>
          <w:color w:val="323232"/>
          <w:spacing w:val="55"/>
          <w:w w:val="100"/>
          <w:position w:val="1"/>
          <w:sz w:val="17"/>
          <w:szCs w:val="17"/>
        </w:rPr>
        <w:t> </w:t>
      </w:r>
      <w:r>
        <w:rPr>
          <w:rFonts w:cs="Arial" w:hAnsi="Arial" w:eastAsia="Arial" w:ascii="Arial"/>
          <w:color w:val="424242"/>
          <w:spacing w:val="0"/>
          <w:w w:val="85"/>
          <w:position w:val="1"/>
          <w:sz w:val="14"/>
          <w:szCs w:val="14"/>
        </w:rPr>
        <w:t>A</w:t>
      </w:r>
      <w:r>
        <w:rPr>
          <w:rFonts w:cs="Arial" w:hAnsi="Arial" w:eastAsia="Arial" w:ascii="Arial"/>
          <w:color w:val="5E5E5E"/>
          <w:spacing w:val="0"/>
          <w:w w:val="85"/>
          <w:position w:val="1"/>
          <w:sz w:val="14"/>
          <w:szCs w:val="14"/>
        </w:rPr>
        <w:t>+</w:t>
      </w:r>
      <w:r>
        <w:rPr>
          <w:rFonts w:cs="Arial" w:hAnsi="Arial" w:eastAsia="Arial" w:ascii="Arial"/>
          <w:color w:val="5E5E5E"/>
          <w:spacing w:val="0"/>
          <w:w w:val="85"/>
          <w:position w:val="1"/>
          <w:sz w:val="14"/>
          <w:szCs w:val="14"/>
        </w:rPr>
        <w:t>                                 </w:t>
      </w:r>
      <w:r>
        <w:rPr>
          <w:rFonts w:cs="Arial" w:hAnsi="Arial" w:eastAsia="Arial" w:ascii="Arial"/>
          <w:color w:val="5E5E5E"/>
          <w:spacing w:val="25"/>
          <w:w w:val="85"/>
          <w:position w:val="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i/>
          <w:color w:val="5E5E5E"/>
          <w:spacing w:val="0"/>
          <w:w w:val="100"/>
          <w:position w:val="1"/>
          <w:sz w:val="14"/>
          <w:szCs w:val="14"/>
        </w:rPr>
        <w:t>A1</w:t>
      </w:r>
      <w:r>
        <w:rPr>
          <w:rFonts w:cs="Times New Roman" w:hAnsi="Times New Roman" w:eastAsia="Times New Roman" w:ascii="Times New Roman"/>
          <w:i/>
          <w:color w:val="5E5E5E"/>
          <w:spacing w:val="0"/>
          <w:w w:val="100"/>
          <w:position w:val="1"/>
          <w:sz w:val="14"/>
          <w:szCs w:val="14"/>
        </w:rPr>
        <w:t>                              </w:t>
      </w:r>
      <w:r>
        <w:rPr>
          <w:rFonts w:cs="Times New Roman" w:hAnsi="Times New Roman" w:eastAsia="Times New Roman" w:ascii="Times New Roman"/>
          <w:i/>
          <w:color w:val="5E5E5E"/>
          <w:spacing w:val="26"/>
          <w:w w:val="100"/>
          <w:position w:val="1"/>
          <w:sz w:val="14"/>
          <w:szCs w:val="14"/>
        </w:rPr>
        <w:t> </w:t>
      </w:r>
      <w:r>
        <w:rPr>
          <w:rFonts w:cs="Arial" w:hAnsi="Arial" w:eastAsia="Arial" w:ascii="Arial"/>
          <w:color w:val="424242"/>
          <w:spacing w:val="0"/>
          <w:w w:val="82"/>
          <w:position w:val="1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82"/>
          <w:position w:val="1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82"/>
          <w:position w:val="1"/>
          <w:sz w:val="14"/>
          <w:szCs w:val="14"/>
        </w:rPr>
        <w:t>                           </w:t>
      </w:r>
      <w:r>
        <w:rPr>
          <w:rFonts w:cs="Arial" w:hAnsi="Arial" w:eastAsia="Arial" w:ascii="Arial"/>
          <w:color w:val="424242"/>
          <w:spacing w:val="32"/>
          <w:w w:val="82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83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95"/>
          <w:position w:val="1"/>
          <w:sz w:val="13"/>
          <w:szCs w:val="13"/>
        </w:rPr>
        <w:t>+</w:t>
      </w:r>
      <w:r>
        <w:rPr>
          <w:rFonts w:cs="Arial" w:hAnsi="Arial" w:eastAsia="Arial" w:ascii="Arial"/>
          <w:i/>
          <w:color w:val="5E5E5E"/>
          <w:spacing w:val="0"/>
          <w:w w:val="24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5"/>
          <w:position w:val="1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1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100"/>
          <w:position w:val="1"/>
          <w:sz w:val="15"/>
          <w:szCs w:val="15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-7"/>
          <w:w w:val="100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747474"/>
          <w:spacing w:val="0"/>
          <w:w w:val="57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5"/>
          <w:position w:val="0"/>
          <w:sz w:val="15"/>
          <w:szCs w:val="15"/>
        </w:rPr>
        <w:t>30</w:t>
      </w:r>
      <w:r>
        <w:rPr>
          <w:rFonts w:cs="Times New Roman" w:hAnsi="Times New Roman" w:eastAsia="Times New Roman" w:ascii="Times New Roman"/>
          <w:color w:val="5E5E5E"/>
          <w:spacing w:val="0"/>
          <w:w w:val="74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74"/>
          <w:position w:val="0"/>
          <w:sz w:val="15"/>
          <w:szCs w:val="15"/>
        </w:rPr>
        <w:t> 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1"/>
          <w:sz w:val="17"/>
          <w:szCs w:val="17"/>
        </w:rPr>
        <w:t>A</w:t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1"/>
          <w:sz w:val="17"/>
          <w:szCs w:val="17"/>
        </w:rPr>
        <w:tab/>
      </w:r>
      <w:r>
        <w:rPr>
          <w:rFonts w:cs="Courier New" w:hAnsi="Courier New" w:eastAsia="Courier New" w:ascii="Courier New"/>
          <w:color w:val="323232"/>
          <w:spacing w:val="0"/>
          <w:w w:val="100"/>
          <w:position w:val="1"/>
          <w:sz w:val="17"/>
          <w:szCs w:val="17"/>
        </w:rPr>
      </w:r>
      <w:r>
        <w:rPr>
          <w:rFonts w:cs="Arial" w:hAnsi="Arial" w:eastAsia="Arial" w:ascii="Arial"/>
          <w:color w:val="5E5E5E"/>
          <w:spacing w:val="0"/>
          <w:w w:val="81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5E5E5E"/>
          <w:spacing w:val="0"/>
          <w:w w:val="81"/>
          <w:position w:val="0"/>
          <w:sz w:val="14"/>
          <w:szCs w:val="14"/>
        </w:rPr>
        <w:t>                                    </w:t>
      </w:r>
      <w:r>
        <w:rPr>
          <w:rFonts w:cs="Arial" w:hAnsi="Arial" w:eastAsia="Arial" w:ascii="Arial"/>
          <w:color w:val="5E5E5E"/>
          <w:spacing w:val="14"/>
          <w:w w:val="81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8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2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                                       </w:t>
      </w:r>
      <w:r>
        <w:rPr>
          <w:rFonts w:cs="Arial" w:hAnsi="Arial" w:eastAsia="Arial" w:ascii="Arial"/>
          <w:i/>
          <w:color w:val="5E5E5E"/>
          <w:spacing w:val="14"/>
          <w:w w:val="81"/>
          <w:position w:val="0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                              </w:t>
      </w:r>
      <w:r>
        <w:rPr>
          <w:rFonts w:cs="Arial" w:hAnsi="Arial" w:eastAsia="Arial" w:ascii="Arial"/>
          <w:color w:val="424242"/>
          <w:spacing w:val="2"/>
          <w:w w:val="81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9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220"/>
          <w:position w:val="0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13"/>
          <w:position w:val="0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949494"/>
          <w:spacing w:val="0"/>
          <w:w w:val="76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5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424242"/>
          <w:spacing w:val="0"/>
          <w:w w:val="57"/>
          <w:position w:val="0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color w:val="5E5E5E"/>
          <w:spacing w:val="0"/>
          <w:w w:val="97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100"/>
          <w:position w:val="0"/>
          <w:sz w:val="15"/>
          <w:szCs w:val="15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-7"/>
          <w:w w:val="10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5"/>
          <w:position w:val="0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424242"/>
          <w:spacing w:val="0"/>
          <w:w w:val="67"/>
          <w:position w:val="0"/>
          <w:sz w:val="15"/>
          <w:szCs w:val="15"/>
        </w:rPr>
        <w:t>1</w:t>
      </w:r>
      <w:r>
        <w:rPr>
          <w:rFonts w:cs="Times New Roman" w:hAnsi="Times New Roman" w:eastAsia="Times New Roman" w:ascii="Times New Roman"/>
          <w:color w:val="5E5E5E"/>
          <w:spacing w:val="0"/>
          <w:w w:val="92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92"/>
          <w:position w:val="0"/>
          <w:sz w:val="15"/>
          <w:szCs w:val="15"/>
        </w:rPr>
        <w:t> </w:t>
      </w:r>
      <w:r>
        <w:rPr>
          <w:rFonts w:cs="Courier New" w:hAnsi="Courier New" w:eastAsia="Courier New" w:ascii="Courier New"/>
          <w:color w:val="323232"/>
          <w:spacing w:val="0"/>
          <w:w w:val="84"/>
          <w:position w:val="1"/>
          <w:sz w:val="17"/>
          <w:szCs w:val="17"/>
        </w:rPr>
        <w:t>A</w:t>
      </w:r>
      <w:r>
        <w:rPr>
          <w:rFonts w:cs="Courier New" w:hAnsi="Courier New" w:eastAsia="Courier New" w:ascii="Courier New"/>
          <w:color w:val="424242"/>
          <w:spacing w:val="0"/>
          <w:w w:val="56"/>
          <w:position w:val="1"/>
          <w:sz w:val="17"/>
          <w:szCs w:val="17"/>
        </w:rPr>
        <w:t>·</w:t>
      </w:r>
      <w:r>
        <w:rPr>
          <w:rFonts w:cs="Courier New" w:hAnsi="Courier New" w:eastAsia="Courier New" w:ascii="Courier New"/>
          <w:color w:val="424242"/>
          <w:spacing w:val="0"/>
          <w:w w:val="100"/>
          <w:position w:val="1"/>
          <w:sz w:val="17"/>
          <w:szCs w:val="17"/>
        </w:rPr>
        <w:t>           </w:t>
      </w:r>
      <w:r>
        <w:rPr>
          <w:rFonts w:cs="Courier New" w:hAnsi="Courier New" w:eastAsia="Courier New" w:ascii="Courier New"/>
          <w:color w:val="424242"/>
          <w:spacing w:val="14"/>
          <w:w w:val="100"/>
          <w:position w:val="1"/>
          <w:sz w:val="17"/>
          <w:szCs w:val="17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949494"/>
          <w:spacing w:val="0"/>
          <w:w w:val="100"/>
          <w:position w:val="0"/>
          <w:sz w:val="13"/>
          <w:szCs w:val="13"/>
        </w:rPr>
        <w:t>·</w:t>
      </w:r>
      <w:r>
        <w:rPr>
          <w:rFonts w:cs="Arial" w:hAnsi="Arial" w:eastAsia="Arial" w:ascii="Arial"/>
          <w:i/>
          <w:color w:val="949494"/>
          <w:spacing w:val="0"/>
          <w:w w:val="100"/>
          <w:position w:val="0"/>
          <w:sz w:val="13"/>
          <w:szCs w:val="13"/>
        </w:rPr>
        <w:t>                              </w:t>
      </w:r>
      <w:r>
        <w:rPr>
          <w:rFonts w:cs="Arial" w:hAnsi="Arial" w:eastAsia="Arial" w:ascii="Arial"/>
          <w:i/>
          <w:color w:val="949494"/>
          <w:spacing w:val="35"/>
          <w:w w:val="100"/>
          <w:position w:val="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90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90"/>
          <w:position w:val="1"/>
          <w:sz w:val="13"/>
          <w:szCs w:val="13"/>
        </w:rPr>
        <w:t>3</w:t>
      </w:r>
      <w:r>
        <w:rPr>
          <w:rFonts w:cs="Arial" w:hAnsi="Arial" w:eastAsia="Arial" w:ascii="Arial"/>
          <w:i/>
          <w:color w:val="5E5E5E"/>
          <w:spacing w:val="0"/>
          <w:w w:val="90"/>
          <w:position w:val="1"/>
          <w:sz w:val="13"/>
          <w:szCs w:val="13"/>
        </w:rPr>
        <w:t>                                  </w:t>
      </w:r>
      <w:r>
        <w:rPr>
          <w:rFonts w:cs="Arial" w:hAnsi="Arial" w:eastAsia="Arial" w:ascii="Arial"/>
          <w:i/>
          <w:color w:val="5E5E5E"/>
          <w:spacing w:val="3"/>
          <w:w w:val="90"/>
          <w:position w:val="1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100"/>
          <w:position w:val="0"/>
          <w:sz w:val="13"/>
          <w:szCs w:val="13"/>
        </w:rPr>
        <w:t>·</w:t>
      </w:r>
      <w:r>
        <w:rPr>
          <w:rFonts w:cs="Arial" w:hAnsi="Arial" w:eastAsia="Arial" w:ascii="Arial"/>
          <w:i/>
          <w:color w:val="5E5E5E"/>
          <w:spacing w:val="0"/>
          <w:w w:val="100"/>
          <w:position w:val="0"/>
          <w:sz w:val="13"/>
          <w:szCs w:val="13"/>
        </w:rPr>
        <w:t>                        </w:t>
      </w:r>
      <w:r>
        <w:rPr>
          <w:rFonts w:cs="Arial" w:hAnsi="Arial" w:eastAsia="Arial" w:ascii="Arial"/>
          <w:i/>
          <w:color w:val="5E5E5E"/>
          <w:spacing w:val="35"/>
          <w:w w:val="100"/>
          <w:position w:val="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83"/>
          <w:position w:val="1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99"/>
          <w:position w:val="1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22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13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 </w:t>
      </w:r>
      <w:r>
        <w:rPr>
          <w:rFonts w:cs="Arial" w:hAnsi="Arial" w:eastAsia="Arial" w:ascii="Arial"/>
          <w:i/>
          <w:color w:val="424242"/>
          <w:spacing w:val="-15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949494"/>
          <w:spacing w:val="0"/>
          <w:w w:val="83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1"/>
          <w:sz w:val="15"/>
          <w:szCs w:val="15"/>
        </w:rPr>
        <w:t>60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1"/>
          <w:sz w:val="15"/>
          <w:szCs w:val="15"/>
        </w:rPr>
        <w:t>                     </w:t>
      </w:r>
      <w:r>
        <w:rPr>
          <w:rFonts w:cs="Times New Roman" w:hAnsi="Times New Roman" w:eastAsia="Times New Roman" w:ascii="Times New Roman"/>
          <w:color w:val="5E5E5E"/>
          <w:spacing w:val="14"/>
          <w:w w:val="83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1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747474"/>
          <w:spacing w:val="0"/>
          <w:w w:val="57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position w:val="1"/>
          <w:sz w:val="15"/>
          <w:szCs w:val="15"/>
        </w:rPr>
        <w:t>50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spacing w:lineRule="exact" w:line="140"/>
        <w:ind w:left="1445" w:right="1245"/>
      </w:pPr>
      <w:r>
        <w:rPr>
          <w:rFonts w:cs="Arial" w:hAnsi="Arial" w:eastAsia="Arial" w:ascii="Arial"/>
          <w:i/>
          <w:color w:val="424242"/>
          <w:spacing w:val="0"/>
          <w:w w:val="122"/>
          <w:sz w:val="13"/>
          <w:szCs w:val="13"/>
        </w:rPr>
        <w:t>8</w:t>
      </w:r>
      <w:r>
        <w:rPr>
          <w:rFonts w:cs="Arial" w:hAnsi="Arial" w:eastAsia="Arial" w:ascii="Arial"/>
          <w:i/>
          <w:color w:val="323232"/>
          <w:spacing w:val="0"/>
          <w:w w:val="122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22"/>
          <w:sz w:val="13"/>
          <w:szCs w:val="13"/>
        </w:rPr>
        <w:t>8</w:t>
      </w:r>
      <w:r>
        <w:rPr>
          <w:rFonts w:cs="Arial" w:hAnsi="Arial" w:eastAsia="Arial" w:ascii="Arial"/>
          <w:i/>
          <w:color w:val="1D1D1D"/>
          <w:spacing w:val="0"/>
          <w:w w:val="122"/>
          <w:sz w:val="13"/>
          <w:szCs w:val="13"/>
        </w:rPr>
        <w:t>+</w:t>
      </w:r>
      <w:r>
        <w:rPr>
          <w:rFonts w:cs="Arial" w:hAnsi="Arial" w:eastAsia="Arial" w:ascii="Arial"/>
          <w:i/>
          <w:color w:val="1D1D1D"/>
          <w:spacing w:val="0"/>
          <w:w w:val="122"/>
          <w:sz w:val="13"/>
          <w:szCs w:val="13"/>
        </w:rPr>
        <w:t>                      </w:t>
      </w:r>
      <w:r>
        <w:rPr>
          <w:rFonts w:cs="Arial" w:hAnsi="Arial" w:eastAsia="Arial" w:ascii="Arial"/>
          <w:i/>
          <w:color w:val="1D1D1D"/>
          <w:spacing w:val="35"/>
          <w:w w:val="122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+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   </w:t>
      </w:r>
      <w:r>
        <w:rPr>
          <w:rFonts w:cs="Arial" w:hAnsi="Arial" w:eastAsia="Arial" w:ascii="Arial"/>
          <w:i/>
          <w:color w:val="424242"/>
          <w:spacing w:val="8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89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89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89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89"/>
          <w:sz w:val="13"/>
          <w:szCs w:val="13"/>
        </w:rPr>
        <w:t>1</w:t>
      </w:r>
      <w:r>
        <w:rPr>
          <w:rFonts w:cs="Arial" w:hAnsi="Arial" w:eastAsia="Arial" w:ascii="Arial"/>
          <w:i/>
          <w:color w:val="424242"/>
          <w:spacing w:val="0"/>
          <w:w w:val="89"/>
          <w:sz w:val="13"/>
          <w:szCs w:val="13"/>
        </w:rPr>
        <w:t>                             </w:t>
      </w:r>
      <w:r>
        <w:rPr>
          <w:rFonts w:cs="Arial" w:hAnsi="Arial" w:eastAsia="Arial" w:ascii="Arial"/>
          <w:i/>
          <w:color w:val="424242"/>
          <w:spacing w:val="32"/>
          <w:w w:val="89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+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</w:t>
      </w:r>
      <w:r>
        <w:rPr>
          <w:rFonts w:cs="Arial" w:hAnsi="Arial" w:eastAsia="Arial" w:ascii="Arial"/>
          <w:i/>
          <w:color w:val="424242"/>
          <w:spacing w:val="15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99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9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9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76"/>
          <w:sz w:val="13"/>
          <w:szCs w:val="13"/>
        </w:rPr>
        <w:t>+</w:t>
      </w:r>
      <w:r>
        <w:rPr>
          <w:rFonts w:cs="Arial" w:hAnsi="Arial" w:eastAsia="Arial" w:ascii="Arial"/>
          <w:i/>
          <w:color w:val="5E5E5E"/>
          <w:spacing w:val="0"/>
          <w:w w:val="240"/>
          <w:sz w:val="13"/>
          <w:szCs w:val="13"/>
        </w:rPr>
        <w:t>/</w:t>
      </w:r>
      <w:r>
        <w:rPr>
          <w:rFonts w:cs="Arial" w:hAnsi="Arial" w:eastAsia="Arial" w:ascii="Arial"/>
          <w:i/>
          <w:color w:val="424242"/>
          <w:spacing w:val="0"/>
          <w:w w:val="106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</w:t>
      </w:r>
      <w:r>
        <w:rPr>
          <w:rFonts w:cs="Arial" w:hAnsi="Arial" w:eastAsia="Arial" w:ascii="Arial"/>
          <w:i/>
          <w:color w:val="424242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949494"/>
          <w:spacing w:val="0"/>
          <w:w w:val="83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sz w:val="15"/>
          <w:szCs w:val="15"/>
        </w:rPr>
        <w:t>60%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sz w:val="15"/>
          <w:szCs w:val="15"/>
        </w:rPr>
        <w:t>                     </w:t>
      </w:r>
      <w:r>
        <w:rPr>
          <w:rFonts w:cs="Times New Roman" w:hAnsi="Times New Roman" w:eastAsia="Times New Roman" w:ascii="Times New Roman"/>
          <w:color w:val="5E5E5E"/>
          <w:spacing w:val="14"/>
          <w:w w:val="8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sz w:val="15"/>
          <w:szCs w:val="15"/>
        </w:rPr>
        <w:t>50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512"/>
      </w:pPr>
      <w:r>
        <w:rPr>
          <w:rFonts w:cs="Arial" w:hAnsi="Arial" w:eastAsia="Arial" w:ascii="Arial"/>
          <w:i/>
          <w:color w:val="424242"/>
          <w:spacing w:val="0"/>
          <w:w w:val="132"/>
          <w:sz w:val="13"/>
          <w:szCs w:val="13"/>
        </w:rPr>
        <w:t>88</w:t>
      </w:r>
      <w:r>
        <w:rPr>
          <w:rFonts w:cs="Arial" w:hAnsi="Arial" w:eastAsia="Arial" w:ascii="Arial"/>
          <w:i/>
          <w:color w:val="424242"/>
          <w:spacing w:val="0"/>
          <w:w w:val="132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32"/>
          <w:sz w:val="13"/>
          <w:szCs w:val="13"/>
        </w:rPr>
        <w:t>                      </w:t>
      </w:r>
      <w:r>
        <w:rPr>
          <w:rFonts w:cs="Arial" w:hAnsi="Arial" w:eastAsia="Arial" w:ascii="Arial"/>
          <w:i/>
          <w:color w:val="424242"/>
          <w:spacing w:val="24"/>
          <w:w w:val="132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    </w:t>
      </w:r>
      <w:r>
        <w:rPr>
          <w:rFonts w:cs="Arial" w:hAnsi="Arial" w:eastAsia="Arial" w:ascii="Arial"/>
          <w:i/>
          <w:color w:val="424242"/>
          <w:spacing w:val="5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94"/>
          <w:sz w:val="13"/>
          <w:szCs w:val="13"/>
        </w:rPr>
        <w:t>2</w:t>
      </w:r>
      <w:r>
        <w:rPr>
          <w:rFonts w:cs="Arial" w:hAnsi="Arial" w:eastAsia="Arial" w:ascii="Arial"/>
          <w:i/>
          <w:color w:val="424242"/>
          <w:spacing w:val="0"/>
          <w:w w:val="94"/>
          <w:sz w:val="13"/>
          <w:szCs w:val="13"/>
        </w:rPr>
        <w:t>                             </w:t>
      </w:r>
      <w:r>
        <w:rPr>
          <w:rFonts w:cs="Arial" w:hAnsi="Arial" w:eastAsia="Arial" w:ascii="Arial"/>
          <w:i/>
          <w:color w:val="424242"/>
          <w:spacing w:val="7"/>
          <w:w w:val="94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                      </w:t>
      </w:r>
      <w:r>
        <w:rPr>
          <w:rFonts w:cs="Arial" w:hAnsi="Arial" w:eastAsia="Arial" w:ascii="Arial"/>
          <w:i/>
          <w:color w:val="5E5E5E"/>
          <w:spacing w:val="12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9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9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99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220"/>
          <w:sz w:val="13"/>
          <w:szCs w:val="13"/>
        </w:rPr>
        <w:t>/</w:t>
      </w:r>
      <w:r>
        <w:rPr>
          <w:rFonts w:cs="Arial" w:hAnsi="Arial" w:eastAsia="Arial" w:ascii="Arial"/>
          <w:i/>
          <w:color w:val="424242"/>
          <w:spacing w:val="0"/>
          <w:w w:val="113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838383"/>
          <w:spacing w:val="0"/>
          <w:w w:val="82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82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2"/>
          <w:sz w:val="15"/>
          <w:szCs w:val="15"/>
        </w:rPr>
        <w:t>                     </w:t>
      </w:r>
      <w:r>
        <w:rPr>
          <w:rFonts w:cs="Times New Roman" w:hAnsi="Times New Roman" w:eastAsia="Times New Roman" w:ascii="Times New Roman"/>
          <w:color w:val="5E5E5E"/>
          <w:spacing w:val="26"/>
          <w:w w:val="82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sz w:val="15"/>
          <w:szCs w:val="15"/>
        </w:rPr>
        <w:t>60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ind w:left="1459" w:right="1245"/>
      </w:pPr>
      <w:r>
        <w:pict>
          <v:shape type="#_x0000_t75" style="position:absolute;margin-left:97.92pt;margin-top:-97.398pt;width:423.36pt;height:202.68pt;mso-position-horizontal-relative:page;mso-position-vertical-relative:paragraph;z-index:-282">
            <v:imagedata o:title="" r:id="rId15"/>
          </v:shape>
        </w:pict>
      </w:r>
      <w:r>
        <w:rPr>
          <w:rFonts w:cs="Arial" w:hAnsi="Arial" w:eastAsia="Arial" w:ascii="Arial"/>
          <w:i/>
          <w:color w:val="323232"/>
          <w:spacing w:val="0"/>
          <w:w w:val="126"/>
          <w:sz w:val="13"/>
          <w:szCs w:val="13"/>
        </w:rPr>
        <w:t>888</w:t>
      </w:r>
      <w:r>
        <w:rPr>
          <w:rFonts w:cs="Arial" w:hAnsi="Arial" w:eastAsia="Arial" w:ascii="Arial"/>
          <w:i/>
          <w:color w:val="5E5E5E"/>
          <w:spacing w:val="0"/>
          <w:w w:val="126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126"/>
          <w:sz w:val="13"/>
          <w:szCs w:val="13"/>
        </w:rPr>
        <w:t>                      </w:t>
      </w:r>
      <w:r>
        <w:rPr>
          <w:rFonts w:cs="Arial" w:hAnsi="Arial" w:eastAsia="Arial" w:ascii="Arial"/>
          <w:i/>
          <w:color w:val="5E5E5E"/>
          <w:spacing w:val="31"/>
          <w:w w:val="126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9"/>
          <w:sz w:val="13"/>
          <w:szCs w:val="13"/>
        </w:rPr>
        <w:t>888</w:t>
      </w:r>
      <w:r>
        <w:rPr>
          <w:rFonts w:cs="Arial" w:hAnsi="Arial" w:eastAsia="Arial" w:ascii="Arial"/>
          <w:i/>
          <w:color w:val="747474"/>
          <w:spacing w:val="0"/>
          <w:w w:val="83"/>
          <w:sz w:val="13"/>
          <w:szCs w:val="13"/>
        </w:rPr>
        <w:t>-</w:t>
      </w:r>
      <w:r>
        <w:rPr>
          <w:rFonts w:cs="Arial" w:hAnsi="Arial" w:eastAsia="Arial" w:ascii="Arial"/>
          <w:i/>
          <w:color w:val="747474"/>
          <w:spacing w:val="0"/>
          <w:w w:val="100"/>
          <w:sz w:val="13"/>
          <w:szCs w:val="13"/>
        </w:rPr>
        <w:t>                           </w:t>
      </w:r>
      <w:r>
        <w:rPr>
          <w:rFonts w:cs="Arial" w:hAnsi="Arial" w:eastAsia="Arial" w:ascii="Arial"/>
          <w:i/>
          <w:color w:val="747474"/>
          <w:spacing w:val="7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94"/>
          <w:sz w:val="13"/>
          <w:szCs w:val="13"/>
        </w:rPr>
        <w:t>a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3</w:t>
      </w:r>
      <w:r>
        <w:rPr>
          <w:rFonts w:cs="Arial" w:hAnsi="Arial" w:eastAsia="Arial" w:ascii="Arial"/>
          <w:i/>
          <w:color w:val="5E5E5E"/>
          <w:spacing w:val="0"/>
          <w:w w:val="94"/>
          <w:sz w:val="13"/>
          <w:szCs w:val="13"/>
        </w:rPr>
        <w:t>                            </w:t>
      </w:r>
      <w:r>
        <w:rPr>
          <w:rFonts w:cs="Arial" w:hAnsi="Arial" w:eastAsia="Arial" w:ascii="Arial"/>
          <w:i/>
          <w:color w:val="5E5E5E"/>
          <w:spacing w:val="20"/>
          <w:w w:val="94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                     </w:t>
      </w:r>
      <w:r>
        <w:rPr>
          <w:rFonts w:cs="Arial" w:hAnsi="Arial" w:eastAsia="Arial" w:ascii="Arial"/>
          <w:i/>
          <w:color w:val="5E5E5E"/>
          <w:spacing w:val="12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99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9"/>
          <w:sz w:val="13"/>
          <w:szCs w:val="13"/>
        </w:rPr>
        <w:t>88</w:t>
      </w:r>
      <w:r>
        <w:rPr>
          <w:rFonts w:cs="Arial" w:hAnsi="Arial" w:eastAsia="Arial" w:ascii="Arial"/>
          <w:i/>
          <w:color w:val="323232"/>
          <w:spacing w:val="0"/>
          <w:w w:val="83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220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</w:t>
      </w:r>
      <w:r>
        <w:rPr>
          <w:rFonts w:cs="Arial" w:hAnsi="Arial" w:eastAsia="Arial" w:ascii="Arial"/>
          <w:i/>
          <w:color w:val="424242"/>
          <w:spacing w:val="-1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949494"/>
          <w:spacing w:val="0"/>
          <w:w w:val="8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sz w:val="15"/>
          <w:szCs w:val="15"/>
        </w:rPr>
        <w:t>90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8"/>
          <w:w w:val="8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5E5E5E"/>
          <w:spacing w:val="0"/>
          <w:w w:val="57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sz w:val="15"/>
          <w:szCs w:val="15"/>
        </w:rPr>
        <w:t>80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519"/>
      </w:pPr>
      <w:r>
        <w:rPr>
          <w:rFonts w:cs="Arial" w:hAnsi="Arial" w:eastAsia="Arial" w:ascii="Arial"/>
          <w:i/>
          <w:color w:val="323232"/>
          <w:spacing w:val="0"/>
          <w:w w:val="120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323232"/>
          <w:spacing w:val="0"/>
          <w:w w:val="120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20"/>
          <w:position w:val="1"/>
          <w:sz w:val="13"/>
          <w:szCs w:val="13"/>
        </w:rPr>
        <w:t>+</w:t>
      </w:r>
      <w:r>
        <w:rPr>
          <w:rFonts w:cs="Arial" w:hAnsi="Arial" w:eastAsia="Arial" w:ascii="Arial"/>
          <w:i/>
          <w:color w:val="424242"/>
          <w:spacing w:val="0"/>
          <w:w w:val="120"/>
          <w:position w:val="1"/>
          <w:sz w:val="13"/>
          <w:szCs w:val="13"/>
        </w:rPr>
        <w:t>                         </w:t>
      </w:r>
      <w:r>
        <w:rPr>
          <w:rFonts w:cs="Arial" w:hAnsi="Arial" w:eastAsia="Arial" w:ascii="Arial"/>
          <w:i/>
          <w:color w:val="424242"/>
          <w:spacing w:val="15"/>
          <w:w w:val="120"/>
          <w:position w:val="1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                               </w:t>
      </w:r>
      <w:r>
        <w:rPr>
          <w:rFonts w:cs="Arial" w:hAnsi="Arial" w:eastAsia="Arial" w:ascii="Arial"/>
          <w:color w:val="424242"/>
          <w:spacing w:val="23"/>
          <w:w w:val="86"/>
          <w:position w:val="0"/>
          <w:sz w:val="14"/>
          <w:szCs w:val="14"/>
        </w:rPr>
        <w:t> 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a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1</w:t>
      </w:r>
      <w:r>
        <w:rPr>
          <w:rFonts w:cs="Arial" w:hAnsi="Arial" w:eastAsia="Arial" w:ascii="Arial"/>
          <w:color w:val="424242"/>
          <w:spacing w:val="0"/>
          <w:w w:val="86"/>
          <w:position w:val="0"/>
          <w:sz w:val="14"/>
          <w:szCs w:val="14"/>
        </w:rPr>
        <w:t>                              </w:t>
      </w:r>
      <w:r>
        <w:rPr>
          <w:rFonts w:cs="Arial" w:hAnsi="Arial" w:eastAsia="Arial" w:ascii="Arial"/>
          <w:color w:val="424242"/>
          <w:spacing w:val="32"/>
          <w:w w:val="86"/>
          <w:position w:val="0"/>
          <w:sz w:val="14"/>
          <w:szCs w:val="14"/>
        </w:rPr>
        <w:t> </w:t>
      </w:r>
      <w:r>
        <w:rPr>
          <w:rFonts w:cs="Arial" w:hAnsi="Arial" w:eastAsia="Arial" w:ascii="Arial"/>
          <w:color w:val="424242"/>
          <w:spacing w:val="0"/>
          <w:w w:val="92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5E5E5E"/>
          <w:spacing w:val="0"/>
          <w:w w:val="101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323232"/>
          <w:spacing w:val="0"/>
          <w:w w:val="70"/>
          <w:position w:val="0"/>
          <w:sz w:val="14"/>
          <w:szCs w:val="14"/>
        </w:rPr>
        <w:t>+</w:t>
      </w:r>
      <w:r>
        <w:rPr>
          <w:rFonts w:cs="Arial" w:hAnsi="Arial" w:eastAsia="Arial" w:ascii="Arial"/>
          <w:color w:val="323232"/>
          <w:spacing w:val="0"/>
          <w:w w:val="100"/>
          <w:position w:val="0"/>
          <w:sz w:val="14"/>
          <w:szCs w:val="14"/>
        </w:rPr>
        <w:t>                      </w:t>
      </w:r>
      <w:r>
        <w:rPr>
          <w:rFonts w:cs="Arial" w:hAnsi="Arial" w:eastAsia="Arial" w:ascii="Arial"/>
          <w:color w:val="323232"/>
          <w:spacing w:val="-14"/>
          <w:w w:val="100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109"/>
          <w:position w:val="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99"/>
          <w:position w:val="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85"/>
          <w:position w:val="0"/>
          <w:sz w:val="13"/>
          <w:szCs w:val="13"/>
        </w:rPr>
        <w:t>+</w:t>
      </w:r>
      <w:r>
        <w:rPr>
          <w:rFonts w:cs="Arial" w:hAnsi="Arial" w:eastAsia="Arial" w:ascii="Arial"/>
          <w:i/>
          <w:color w:val="424242"/>
          <w:spacing w:val="0"/>
          <w:w w:val="126"/>
          <w:position w:val="0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1"/>
          <w:position w:val="0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949494"/>
          <w:spacing w:val="0"/>
          <w:w w:val="81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15"/>
          <w:szCs w:val="15"/>
        </w:rPr>
        <w:t>30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8"/>
          <w:w w:val="81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76"/>
          <w:position w:val="0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747474"/>
          <w:spacing w:val="0"/>
          <w:w w:val="76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position w:val="0"/>
          <w:sz w:val="15"/>
          <w:szCs w:val="15"/>
        </w:rPr>
        <w:t>20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555"/>
      </w:pPr>
      <w:r>
        <w:rPr>
          <w:rFonts w:cs="Arial" w:hAnsi="Arial" w:eastAsia="Arial" w:ascii="Arial"/>
          <w:i/>
          <w:color w:val="323232"/>
          <w:spacing w:val="0"/>
          <w:w w:val="129"/>
          <w:sz w:val="13"/>
          <w:szCs w:val="13"/>
        </w:rPr>
        <w:t>88</w:t>
      </w:r>
      <w:r>
        <w:rPr>
          <w:rFonts w:cs="Arial" w:hAnsi="Arial" w:eastAsia="Arial" w:ascii="Arial"/>
          <w:i/>
          <w:color w:val="323232"/>
          <w:spacing w:val="0"/>
          <w:w w:val="129"/>
          <w:sz w:val="13"/>
          <w:szCs w:val="13"/>
        </w:rPr>
        <w:t>                         </w:t>
      </w:r>
      <w:r>
        <w:rPr>
          <w:rFonts w:cs="Arial" w:hAnsi="Arial" w:eastAsia="Arial" w:ascii="Arial"/>
          <w:i/>
          <w:color w:val="323232"/>
          <w:spacing w:val="2"/>
          <w:w w:val="129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      </w:t>
      </w:r>
      <w:r>
        <w:rPr>
          <w:rFonts w:cs="Arial" w:hAnsi="Arial" w:eastAsia="Arial" w:ascii="Arial"/>
          <w:i/>
          <w:color w:val="424242"/>
          <w:spacing w:val="5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2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    </w:t>
      </w:r>
      <w:r>
        <w:rPr>
          <w:rFonts w:cs="Arial" w:hAnsi="Arial" w:eastAsia="Arial" w:ascii="Arial"/>
          <w:i/>
          <w:color w:val="424242"/>
          <w:spacing w:val="33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</w:t>
      </w:r>
      <w:r>
        <w:rPr>
          <w:rFonts w:cs="Arial" w:hAnsi="Arial" w:eastAsia="Arial" w:ascii="Arial"/>
          <w:i/>
          <w:color w:val="424242"/>
          <w:spacing w:val="13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9"/>
          <w:sz w:val="13"/>
          <w:szCs w:val="13"/>
        </w:rPr>
        <w:t>88</w:t>
      </w:r>
      <w:r>
        <w:rPr>
          <w:rFonts w:cs="Arial" w:hAnsi="Arial" w:eastAsia="Arial" w:ascii="Arial"/>
          <w:i/>
          <w:color w:val="5E5E5E"/>
          <w:spacing w:val="0"/>
          <w:w w:val="220"/>
          <w:sz w:val="13"/>
          <w:szCs w:val="13"/>
        </w:rPr>
        <w:t>/</w:t>
      </w:r>
      <w:r>
        <w:rPr>
          <w:rFonts w:cs="Arial" w:hAnsi="Arial" w:eastAsia="Arial" w:ascii="Arial"/>
          <w:i/>
          <w:color w:val="424242"/>
          <w:spacing w:val="0"/>
          <w:w w:val="106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0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949494"/>
          <w:spacing w:val="0"/>
          <w:w w:val="8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19"/>
          <w:w w:val="8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76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838383"/>
          <w:spacing w:val="0"/>
          <w:w w:val="76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sz w:val="15"/>
          <w:szCs w:val="15"/>
        </w:rPr>
        <w:t>66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541"/>
      </w:pPr>
      <w:r>
        <w:rPr>
          <w:rFonts w:cs="Arial" w:hAnsi="Arial" w:eastAsia="Arial" w:ascii="Arial"/>
          <w:i/>
          <w:color w:val="323232"/>
          <w:spacing w:val="0"/>
          <w:w w:val="122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22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323232"/>
          <w:spacing w:val="0"/>
          <w:w w:val="122"/>
          <w:position w:val="1"/>
          <w:sz w:val="13"/>
          <w:szCs w:val="13"/>
        </w:rPr>
        <w:t>-</w:t>
      </w:r>
      <w:r>
        <w:rPr>
          <w:rFonts w:cs="Arial" w:hAnsi="Arial" w:eastAsia="Arial" w:ascii="Arial"/>
          <w:i/>
          <w:color w:val="323232"/>
          <w:spacing w:val="0"/>
          <w:w w:val="122"/>
          <w:position w:val="1"/>
          <w:sz w:val="13"/>
          <w:szCs w:val="13"/>
        </w:rPr>
        <w:t>                         </w:t>
      </w:r>
      <w:r>
        <w:rPr>
          <w:rFonts w:cs="Arial" w:hAnsi="Arial" w:eastAsia="Arial" w:ascii="Arial"/>
          <w:i/>
          <w:color w:val="323232"/>
          <w:spacing w:val="24"/>
          <w:w w:val="122"/>
          <w:position w:val="1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100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5E5E5E"/>
          <w:spacing w:val="0"/>
          <w:w w:val="100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747474"/>
          <w:spacing w:val="0"/>
          <w:w w:val="100"/>
          <w:position w:val="0"/>
          <w:sz w:val="14"/>
          <w:szCs w:val="14"/>
        </w:rPr>
        <w:t>-</w:t>
      </w:r>
      <w:r>
        <w:rPr>
          <w:rFonts w:cs="Arial" w:hAnsi="Arial" w:eastAsia="Arial" w:ascii="Arial"/>
          <w:color w:val="747474"/>
          <w:spacing w:val="0"/>
          <w:w w:val="100"/>
          <w:position w:val="0"/>
          <w:sz w:val="14"/>
          <w:szCs w:val="14"/>
        </w:rPr>
        <w:t>                          </w:t>
      </w:r>
      <w:r>
        <w:rPr>
          <w:rFonts w:cs="Arial" w:hAnsi="Arial" w:eastAsia="Arial" w:ascii="Arial"/>
          <w:color w:val="747474"/>
          <w:spacing w:val="31"/>
          <w:w w:val="100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0"/>
          <w:position w:val="0"/>
          <w:sz w:val="13"/>
          <w:szCs w:val="13"/>
        </w:rPr>
        <w:t>a3</w:t>
      </w:r>
      <w:r>
        <w:rPr>
          <w:rFonts w:cs="Arial" w:hAnsi="Arial" w:eastAsia="Arial" w:ascii="Arial"/>
          <w:i/>
          <w:color w:val="5E5E5E"/>
          <w:spacing w:val="0"/>
          <w:w w:val="100"/>
          <w:position w:val="0"/>
          <w:sz w:val="13"/>
          <w:szCs w:val="13"/>
        </w:rPr>
        <w:t>                            </w:t>
      </w:r>
      <w:r>
        <w:rPr>
          <w:rFonts w:cs="Arial" w:hAnsi="Arial" w:eastAsia="Arial" w:ascii="Arial"/>
          <w:i/>
          <w:color w:val="5E5E5E"/>
          <w:spacing w:val="19"/>
          <w:w w:val="100"/>
          <w:position w:val="0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92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424242"/>
          <w:spacing w:val="0"/>
          <w:w w:val="92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5E5E5E"/>
          <w:spacing w:val="0"/>
          <w:w w:val="92"/>
          <w:position w:val="0"/>
          <w:sz w:val="14"/>
          <w:szCs w:val="14"/>
        </w:rPr>
        <w:t>-</w:t>
      </w:r>
      <w:r>
        <w:rPr>
          <w:rFonts w:cs="Arial" w:hAnsi="Arial" w:eastAsia="Arial" w:ascii="Arial"/>
          <w:color w:val="5E5E5E"/>
          <w:spacing w:val="0"/>
          <w:w w:val="92"/>
          <w:position w:val="0"/>
          <w:sz w:val="14"/>
          <w:szCs w:val="14"/>
        </w:rPr>
        <w:t>                       </w:t>
      </w:r>
      <w:r>
        <w:rPr>
          <w:rFonts w:cs="Arial" w:hAnsi="Arial" w:eastAsia="Arial" w:ascii="Arial"/>
          <w:color w:val="5E5E5E"/>
          <w:spacing w:val="22"/>
          <w:w w:val="92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119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99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99"/>
          <w:position w:val="1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20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79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0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838383"/>
          <w:spacing w:val="0"/>
          <w:w w:val="80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3</w:t>
      </w:r>
      <w:r>
        <w:rPr>
          <w:rFonts w:cs="Times New Roman" w:hAnsi="Times New Roman" w:eastAsia="Times New Roman" w:ascii="Times New Roman"/>
          <w:color w:val="424242"/>
          <w:spacing w:val="0"/>
          <w:w w:val="80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                      </w:t>
      </w:r>
      <w:r>
        <w:rPr>
          <w:rFonts w:cs="Times New Roman" w:hAnsi="Times New Roman" w:eastAsia="Times New Roman" w:ascii="Times New Roman"/>
          <w:color w:val="5E5E5E"/>
          <w:spacing w:val="19"/>
          <w:w w:val="8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5"/>
          <w:position w:val="0"/>
          <w:sz w:val="15"/>
          <w:szCs w:val="15"/>
        </w:rPr>
        <w:t>2</w:t>
      </w:r>
      <w:r>
        <w:rPr>
          <w:rFonts w:cs="Times New Roman" w:hAnsi="Times New Roman" w:eastAsia="Times New Roman" w:ascii="Times New Roman"/>
          <w:color w:val="424242"/>
          <w:spacing w:val="0"/>
          <w:w w:val="86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570"/>
      </w:pP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323232"/>
          <w:spacing w:val="0"/>
          <w:w w:val="100"/>
          <w:position w:val="1"/>
          <w:sz w:val="13"/>
          <w:szCs w:val="13"/>
        </w:rPr>
        <w:t>+</w:t>
      </w:r>
      <w:r>
        <w:rPr>
          <w:rFonts w:cs="Arial" w:hAnsi="Arial" w:eastAsia="Arial" w:ascii="Arial"/>
          <w:i/>
          <w:color w:val="323232"/>
          <w:spacing w:val="0"/>
          <w:w w:val="100"/>
          <w:position w:val="1"/>
          <w:sz w:val="13"/>
          <w:szCs w:val="13"/>
        </w:rPr>
        <w:t>                                 </w:t>
      </w:r>
      <w:r>
        <w:rPr>
          <w:rFonts w:cs="Arial" w:hAnsi="Arial" w:eastAsia="Arial" w:ascii="Arial"/>
          <w:i/>
          <w:color w:val="323232"/>
          <w:spacing w:val="16"/>
          <w:w w:val="100"/>
          <w:position w:val="1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101"/>
          <w:position w:val="1"/>
          <w:sz w:val="14"/>
          <w:szCs w:val="14"/>
        </w:rPr>
        <w:t>8</w:t>
      </w:r>
      <w:r>
        <w:rPr>
          <w:rFonts w:cs="Arial" w:hAnsi="Arial" w:eastAsia="Arial" w:ascii="Arial"/>
          <w:color w:val="424242"/>
          <w:spacing w:val="0"/>
          <w:w w:val="70"/>
          <w:position w:val="1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100"/>
          <w:position w:val="1"/>
          <w:sz w:val="14"/>
          <w:szCs w:val="14"/>
        </w:rPr>
        <w:t>                             </w:t>
      </w:r>
      <w:r>
        <w:rPr>
          <w:rFonts w:cs="Arial" w:hAnsi="Arial" w:eastAsia="Arial" w:ascii="Arial"/>
          <w:color w:val="424242"/>
          <w:spacing w:val="-11"/>
          <w:w w:val="100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5E5E5E"/>
          <w:spacing w:val="0"/>
          <w:w w:val="109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69"/>
          <w:position w:val="1"/>
          <w:sz w:val="13"/>
          <w:szCs w:val="13"/>
        </w:rPr>
        <w:t>1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             </w:t>
      </w:r>
      <w:r>
        <w:rPr>
          <w:rFonts w:cs="Arial" w:hAnsi="Arial" w:eastAsia="Arial" w:ascii="Arial"/>
          <w:i/>
          <w:color w:val="424242"/>
          <w:spacing w:val="-15"/>
          <w:w w:val="100"/>
          <w:position w:val="1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111"/>
          <w:position w:val="0"/>
          <w:sz w:val="14"/>
          <w:szCs w:val="14"/>
        </w:rPr>
        <w:t>8</w:t>
      </w:r>
      <w:r>
        <w:rPr>
          <w:rFonts w:cs="Arial" w:hAnsi="Arial" w:eastAsia="Arial" w:ascii="Arial"/>
          <w:color w:val="424242"/>
          <w:spacing w:val="0"/>
          <w:w w:val="70"/>
          <w:position w:val="0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100"/>
          <w:position w:val="0"/>
          <w:sz w:val="14"/>
          <w:szCs w:val="14"/>
        </w:rPr>
        <w:t>                       </w:t>
      </w:r>
      <w:r>
        <w:rPr>
          <w:rFonts w:cs="Arial" w:hAnsi="Arial" w:eastAsia="Arial" w:ascii="Arial"/>
          <w:color w:val="424242"/>
          <w:spacing w:val="-9"/>
          <w:w w:val="100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99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85"/>
          <w:position w:val="1"/>
          <w:sz w:val="13"/>
          <w:szCs w:val="13"/>
        </w:rPr>
        <w:t>+</w:t>
      </w:r>
      <w:r>
        <w:rPr>
          <w:rFonts w:cs="Arial" w:hAnsi="Arial" w:eastAsia="Arial" w:ascii="Arial"/>
          <w:i/>
          <w:color w:val="5E5E5E"/>
          <w:spacing w:val="0"/>
          <w:w w:val="220"/>
          <w:position w:val="1"/>
          <w:sz w:val="13"/>
          <w:szCs w:val="13"/>
        </w:rPr>
        <w:t>/</w:t>
      </w:r>
      <w:r>
        <w:rPr>
          <w:rFonts w:cs="Arial" w:hAnsi="Arial" w:eastAsia="Arial" w:ascii="Arial"/>
          <w:i/>
          <w:color w:val="424242"/>
          <w:spacing w:val="0"/>
          <w:w w:val="113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15"/>
          <w:szCs w:val="15"/>
        </w:rPr>
        <w:t>.4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15"/>
          <w:szCs w:val="15"/>
        </w:rPr>
        <w:t>                     </w:t>
      </w:r>
      <w:r>
        <w:rPr>
          <w:rFonts w:cs="Times New Roman" w:hAnsi="Times New Roman" w:eastAsia="Times New Roman" w:ascii="Times New Roman"/>
          <w:color w:val="5E5E5E"/>
          <w:spacing w:val="22"/>
          <w:w w:val="83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949494"/>
          <w:spacing w:val="0"/>
          <w:w w:val="76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position w:val="0"/>
          <w:sz w:val="15"/>
          <w:szCs w:val="15"/>
        </w:rPr>
        <w:t>30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spacing w:lineRule="exact" w:line="160"/>
        <w:ind w:left="1581" w:right="1252"/>
      </w:pP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           </w:t>
      </w:r>
      <w:r>
        <w:rPr>
          <w:rFonts w:cs="Arial" w:hAnsi="Arial" w:eastAsia="Arial" w:ascii="Arial"/>
          <w:i/>
          <w:color w:val="424242"/>
          <w:spacing w:val="14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i/>
          <w:color w:val="424242"/>
          <w:spacing w:val="0"/>
          <w:w w:val="100"/>
          <w:sz w:val="13"/>
          <w:szCs w:val="13"/>
        </w:rPr>
        <w:t>                               </w:t>
      </w:r>
      <w:r>
        <w:rPr>
          <w:rFonts w:cs="Arial" w:hAnsi="Arial" w:eastAsia="Arial" w:ascii="Arial"/>
          <w:i/>
          <w:color w:val="424242"/>
          <w:spacing w:val="27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82</w:t>
      </w:r>
      <w:r>
        <w:rPr>
          <w:rFonts w:cs="Arial" w:hAnsi="Arial" w:eastAsia="Arial" w:ascii="Arial"/>
          <w:i/>
          <w:color w:val="5E5E5E"/>
          <w:spacing w:val="0"/>
          <w:w w:val="100"/>
          <w:sz w:val="13"/>
          <w:szCs w:val="13"/>
        </w:rPr>
        <w:t>                               </w:t>
      </w:r>
      <w:r>
        <w:rPr>
          <w:rFonts w:cs="Arial" w:hAnsi="Arial" w:eastAsia="Arial" w:ascii="Arial"/>
          <w:i/>
          <w:color w:val="5E5E5E"/>
          <w:spacing w:val="13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100"/>
          <w:position w:val="-1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00"/>
          <w:position w:val="-1"/>
          <w:sz w:val="13"/>
          <w:szCs w:val="13"/>
        </w:rPr>
        <w:t>                          </w:t>
      </w:r>
      <w:r>
        <w:rPr>
          <w:rFonts w:cs="Arial" w:hAnsi="Arial" w:eastAsia="Arial" w:ascii="Arial"/>
          <w:i/>
          <w:color w:val="5E5E5E"/>
          <w:spacing w:val="6"/>
          <w:w w:val="100"/>
          <w:position w:val="-1"/>
          <w:sz w:val="13"/>
          <w:szCs w:val="13"/>
        </w:rPr>
        <w:t> </w:t>
      </w:r>
      <w:r>
        <w:rPr>
          <w:rFonts w:cs="Arial" w:hAnsi="Arial" w:eastAsia="Arial" w:ascii="Arial"/>
          <w:i/>
          <w:color w:val="424242"/>
          <w:spacing w:val="0"/>
          <w:w w:val="109"/>
          <w:position w:val="0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220"/>
          <w:position w:val="0"/>
          <w:sz w:val="13"/>
          <w:szCs w:val="13"/>
        </w:rPr>
        <w:t>/</w:t>
      </w:r>
      <w:r>
        <w:rPr>
          <w:rFonts w:cs="Arial" w:hAnsi="Arial" w:eastAsia="Arial" w:ascii="Arial"/>
          <w:i/>
          <w:color w:val="424242"/>
          <w:spacing w:val="0"/>
          <w:w w:val="106"/>
          <w:position w:val="0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0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5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100"/>
          <w:position w:val="0"/>
          <w:sz w:val="15"/>
          <w:szCs w:val="15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-7"/>
          <w:w w:val="10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424242"/>
          <w:spacing w:val="0"/>
          <w:w w:val="89"/>
          <w:position w:val="0"/>
          <w:sz w:val="15"/>
          <w:szCs w:val="15"/>
        </w:rPr>
        <w:t>.4</w:t>
      </w:r>
      <w:r>
        <w:rPr>
          <w:rFonts w:cs="Times New Roman" w:hAnsi="Times New Roman" w:eastAsia="Times New Roman" w:ascii="Times New Roman"/>
          <w:color w:val="424242"/>
          <w:spacing w:val="0"/>
          <w:w w:val="76"/>
          <w:position w:val="0"/>
          <w:sz w:val="15"/>
          <w:szCs w:val="15"/>
        </w:rPr>
        <w:t>5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right"/>
        <w:spacing w:before="46" w:lineRule="auto" w:line="158"/>
        <w:ind w:left="1467" w:right="1283" w:firstLine="79"/>
      </w:pPr>
      <w:r>
        <w:rPr>
          <w:rFonts w:cs="Arial" w:hAnsi="Arial" w:eastAsia="Arial" w:ascii="Arial"/>
          <w:i/>
          <w:color w:val="424242"/>
          <w:spacing w:val="0"/>
          <w:w w:val="124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24"/>
          <w:sz w:val="13"/>
          <w:szCs w:val="13"/>
        </w:rPr>
        <w:t>·</w:t>
      </w:r>
      <w:r>
        <w:rPr>
          <w:rFonts w:cs="Arial" w:hAnsi="Arial" w:eastAsia="Arial" w:ascii="Arial"/>
          <w:i/>
          <w:color w:val="5E5E5E"/>
          <w:spacing w:val="0"/>
          <w:w w:val="124"/>
          <w:sz w:val="13"/>
          <w:szCs w:val="13"/>
        </w:rPr>
        <w:t>                          </w:t>
      </w:r>
      <w:r>
        <w:rPr>
          <w:rFonts w:cs="Arial" w:hAnsi="Arial" w:eastAsia="Arial" w:ascii="Arial"/>
          <w:i/>
          <w:color w:val="5E5E5E"/>
          <w:spacing w:val="40"/>
          <w:w w:val="124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92"/>
          <w:position w:val="1"/>
          <w:sz w:val="14"/>
          <w:szCs w:val="14"/>
        </w:rPr>
        <w:t>8</w:t>
      </w:r>
      <w:r>
        <w:rPr>
          <w:rFonts w:cs="Arial" w:hAnsi="Arial" w:eastAsia="Arial" w:ascii="Arial"/>
          <w:color w:val="5E5E5E"/>
          <w:spacing w:val="0"/>
          <w:w w:val="92"/>
          <w:position w:val="1"/>
          <w:sz w:val="14"/>
          <w:szCs w:val="14"/>
        </w:rPr>
        <w:t>-</w:t>
      </w:r>
      <w:r>
        <w:rPr>
          <w:rFonts w:cs="Arial" w:hAnsi="Arial" w:eastAsia="Arial" w:ascii="Arial"/>
          <w:color w:val="5E5E5E"/>
          <w:spacing w:val="0"/>
          <w:w w:val="92"/>
          <w:position w:val="1"/>
          <w:sz w:val="14"/>
          <w:szCs w:val="14"/>
        </w:rPr>
        <w:t>                               </w:t>
      </w:r>
      <w:r>
        <w:rPr>
          <w:rFonts w:cs="Arial" w:hAnsi="Arial" w:eastAsia="Arial" w:ascii="Arial"/>
          <w:color w:val="5E5E5E"/>
          <w:spacing w:val="18"/>
          <w:w w:val="92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83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            </w:t>
      </w:r>
      <w:r>
        <w:rPr>
          <w:rFonts w:cs="Arial" w:hAnsi="Arial" w:eastAsia="Arial" w:ascii="Arial"/>
          <w:i/>
          <w:color w:val="424242"/>
          <w:spacing w:val="20"/>
          <w:w w:val="100"/>
          <w:position w:val="1"/>
          <w:sz w:val="13"/>
          <w:szCs w:val="13"/>
        </w:rPr>
        <w:t> </w:t>
      </w:r>
      <w:r>
        <w:rPr>
          <w:rFonts w:cs="Arial" w:hAnsi="Arial" w:eastAsia="Arial" w:ascii="Arial"/>
          <w:color w:val="424242"/>
          <w:spacing w:val="0"/>
          <w:w w:val="92"/>
          <w:position w:val="1"/>
          <w:sz w:val="14"/>
          <w:szCs w:val="14"/>
        </w:rPr>
        <w:t>8</w:t>
      </w:r>
      <w:r>
        <w:rPr>
          <w:rFonts w:cs="Arial" w:hAnsi="Arial" w:eastAsia="Arial" w:ascii="Arial"/>
          <w:color w:val="5E5E5E"/>
          <w:spacing w:val="0"/>
          <w:w w:val="92"/>
          <w:position w:val="1"/>
          <w:sz w:val="14"/>
          <w:szCs w:val="14"/>
        </w:rPr>
        <w:t>-</w:t>
      </w:r>
      <w:r>
        <w:rPr>
          <w:rFonts w:cs="Arial" w:hAnsi="Arial" w:eastAsia="Arial" w:ascii="Arial"/>
          <w:color w:val="5E5E5E"/>
          <w:spacing w:val="0"/>
          <w:w w:val="92"/>
          <w:position w:val="1"/>
          <w:sz w:val="14"/>
          <w:szCs w:val="14"/>
        </w:rPr>
        <w:t>                         </w:t>
      </w:r>
      <w:r>
        <w:rPr>
          <w:rFonts w:cs="Arial" w:hAnsi="Arial" w:eastAsia="Arial" w:ascii="Arial"/>
          <w:color w:val="5E5E5E"/>
          <w:spacing w:val="1"/>
          <w:w w:val="92"/>
          <w:position w:val="1"/>
          <w:sz w:val="14"/>
          <w:szCs w:val="14"/>
        </w:rPr>
        <w:t> </w:t>
      </w:r>
      <w:r>
        <w:rPr>
          <w:rFonts w:cs="Arial" w:hAnsi="Arial" w:eastAsia="Arial" w:ascii="Arial"/>
          <w:i/>
          <w:color w:val="5E5E5E"/>
          <w:spacing w:val="0"/>
          <w:w w:val="109"/>
          <w:position w:val="1"/>
          <w:sz w:val="13"/>
          <w:szCs w:val="13"/>
        </w:rPr>
        <w:t>8</w:t>
      </w:r>
      <w:r>
        <w:rPr>
          <w:rFonts w:cs="Arial" w:hAnsi="Arial" w:eastAsia="Arial" w:ascii="Arial"/>
          <w:i/>
          <w:color w:val="5E5E5E"/>
          <w:spacing w:val="0"/>
          <w:w w:val="166"/>
          <w:position w:val="1"/>
          <w:sz w:val="13"/>
          <w:szCs w:val="13"/>
        </w:rPr>
        <w:t>-</w:t>
      </w:r>
      <w:r>
        <w:rPr>
          <w:rFonts w:cs="Arial" w:hAnsi="Arial" w:eastAsia="Arial" w:ascii="Arial"/>
          <w:i/>
          <w:color w:val="5E5E5E"/>
          <w:spacing w:val="0"/>
          <w:w w:val="20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13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6"/>
          <w:position w:val="1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949494"/>
          <w:spacing w:val="0"/>
          <w:w w:val="57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91"/>
          <w:position w:val="1"/>
          <w:sz w:val="15"/>
          <w:szCs w:val="15"/>
        </w:rPr>
        <w:t>60</w:t>
      </w:r>
      <w:r>
        <w:rPr>
          <w:rFonts w:cs="Times New Roman" w:hAnsi="Times New Roman" w:eastAsia="Times New Roman" w:ascii="Times New Roman"/>
          <w:color w:val="747474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747474"/>
          <w:spacing w:val="0"/>
          <w:w w:val="100"/>
          <w:position w:val="1"/>
          <w:sz w:val="15"/>
          <w:szCs w:val="15"/>
        </w:rPr>
        <w:t>                  </w:t>
      </w:r>
      <w:r>
        <w:rPr>
          <w:rFonts w:cs="Times New Roman" w:hAnsi="Times New Roman" w:eastAsia="Times New Roman" w:ascii="Times New Roman"/>
          <w:color w:val="747474"/>
          <w:spacing w:val="-7"/>
          <w:w w:val="100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1"/>
          <w:sz w:val="15"/>
          <w:szCs w:val="15"/>
        </w:rPr>
        <w:t>6</w:t>
      </w:r>
      <w:r>
        <w:rPr>
          <w:rFonts w:cs="Times New Roman" w:hAnsi="Times New Roman" w:eastAsia="Times New Roman" w:ascii="Times New Roman"/>
          <w:color w:val="838383"/>
          <w:spacing w:val="0"/>
          <w:w w:val="76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1"/>
          <w:sz w:val="15"/>
          <w:szCs w:val="15"/>
        </w:rPr>
        <w:t>50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100"/>
          <w:position w:val="0"/>
          <w:sz w:val="22"/>
          <w:szCs w:val="22"/>
        </w:rPr>
        <w:t>ccc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100"/>
          <w:position w:val="0"/>
          <w:sz w:val="22"/>
          <w:szCs w:val="22"/>
        </w:rPr>
        <w:t>                   </w:t>
      </w:r>
      <w:r>
        <w:rPr>
          <w:rFonts w:cs="Times New Roman" w:hAnsi="Times New Roman" w:eastAsia="Times New Roman" w:ascii="Times New Roman"/>
          <w:i/>
          <w:color w:val="424242"/>
          <w:spacing w:val="54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C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+</w:t>
      </w:r>
      <w:r>
        <w:rPr>
          <w:rFonts w:cs="Arial" w:hAnsi="Arial" w:eastAsia="Arial" w:ascii="Arial"/>
          <w:color w:val="424242"/>
          <w:spacing w:val="0"/>
          <w:w w:val="81"/>
          <w:position w:val="0"/>
          <w:sz w:val="14"/>
          <w:szCs w:val="14"/>
        </w:rPr>
        <w:t>                            </w:t>
      </w:r>
      <w:r>
        <w:rPr>
          <w:rFonts w:cs="Arial" w:hAnsi="Arial" w:eastAsia="Arial" w:ascii="Arial"/>
          <w:color w:val="424242"/>
          <w:spacing w:val="20"/>
          <w:w w:val="81"/>
          <w:position w:val="0"/>
          <w:sz w:val="14"/>
          <w:szCs w:val="14"/>
        </w:rPr>
        <w:t> 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C</w:t>
      </w:r>
      <w:r>
        <w:rPr>
          <w:rFonts w:cs="Arial" w:hAnsi="Arial" w:eastAsia="Arial" w:ascii="Arial"/>
          <w:i/>
          <w:color w:val="5E5E5E"/>
          <w:spacing w:val="0"/>
          <w:w w:val="8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81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21"/>
          <w:w w:val="81"/>
          <w:position w:val="0"/>
          <w:sz w:val="13"/>
          <w:szCs w:val="13"/>
        </w:rPr>
        <w:t> </w:t>
      </w:r>
      <w:r>
        <w:rPr>
          <w:rFonts w:cs="Arial" w:hAnsi="Arial" w:eastAsia="Arial" w:ascii="Arial"/>
          <w:i/>
          <w:color w:val="5E5E5E"/>
          <w:spacing w:val="0"/>
          <w:w w:val="59"/>
          <w:position w:val="0"/>
          <w:sz w:val="13"/>
          <w:szCs w:val="13"/>
        </w:rPr>
        <w:t>1</w:t>
      </w:r>
      <w:r>
        <w:rPr>
          <w:rFonts w:cs="Arial" w:hAnsi="Arial" w:eastAsia="Arial" w:ascii="Arial"/>
          <w:i/>
          <w:color w:val="323232"/>
          <w:spacing w:val="0"/>
          <w:w w:val="59"/>
          <w:position w:val="0"/>
          <w:sz w:val="13"/>
          <w:szCs w:val="13"/>
        </w:rPr>
        <w:t>1</w:t>
      </w:r>
      <w:r>
        <w:rPr>
          <w:rFonts w:cs="Arial" w:hAnsi="Arial" w:eastAsia="Arial" w:ascii="Arial"/>
          <w:i/>
          <w:color w:val="747474"/>
          <w:spacing w:val="0"/>
          <w:w w:val="80"/>
          <w:position w:val="0"/>
          <w:sz w:val="13"/>
          <w:szCs w:val="13"/>
        </w:rPr>
        <w:t>.</w:t>
      </w:r>
      <w:r>
        <w:rPr>
          <w:rFonts w:cs="Arial" w:hAnsi="Arial" w:eastAsia="Arial" w:ascii="Arial"/>
          <w:i/>
          <w:color w:val="424242"/>
          <w:spacing w:val="0"/>
          <w:w w:val="109"/>
          <w:position w:val="0"/>
          <w:sz w:val="13"/>
          <w:szCs w:val="13"/>
        </w:rPr>
        <w:t>2</w:t>
      </w:r>
      <w:r>
        <w:rPr>
          <w:rFonts w:cs="Arial" w:hAnsi="Arial" w:eastAsia="Arial" w:ascii="Arial"/>
          <w:i/>
          <w:color w:val="424242"/>
          <w:spacing w:val="0"/>
          <w:w w:val="60"/>
          <w:position w:val="0"/>
          <w:sz w:val="13"/>
          <w:szCs w:val="13"/>
        </w:rPr>
        <w:t>.</w:t>
      </w:r>
      <w:r>
        <w:rPr>
          <w:rFonts w:cs="Arial" w:hAnsi="Arial" w:eastAsia="Arial" w:ascii="Arial"/>
          <w:i/>
          <w:color w:val="5E5E5E"/>
          <w:spacing w:val="0"/>
          <w:w w:val="99"/>
          <w:position w:val="0"/>
          <w:sz w:val="13"/>
          <w:szCs w:val="13"/>
        </w:rPr>
        <w:t>3</w:t>
      </w:r>
      <w:r>
        <w:rPr>
          <w:rFonts w:cs="Arial" w:hAnsi="Arial" w:eastAsia="Arial" w:ascii="Arial"/>
          <w:i/>
          <w:color w:val="5E5E5E"/>
          <w:spacing w:val="0"/>
          <w:w w:val="66"/>
          <w:position w:val="0"/>
          <w:sz w:val="13"/>
          <w:szCs w:val="13"/>
        </w:rPr>
        <w:t>)</w:t>
      </w:r>
      <w:r>
        <w:rPr>
          <w:rFonts w:cs="Arial" w:hAnsi="Arial" w:eastAsia="Arial" w:ascii="Arial"/>
          <w:i/>
          <w:color w:val="5E5E5E"/>
          <w:spacing w:val="0"/>
          <w:w w:val="100"/>
          <w:position w:val="0"/>
          <w:sz w:val="13"/>
          <w:szCs w:val="13"/>
        </w:rPr>
        <w:t>                       </w:t>
      </w:r>
      <w:r>
        <w:rPr>
          <w:rFonts w:cs="Arial" w:hAnsi="Arial" w:eastAsia="Arial" w:ascii="Arial"/>
          <w:i/>
          <w:color w:val="5E5E5E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22"/>
          <w:szCs w:val="22"/>
        </w:rPr>
        <w:t>cc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0"/>
          <w:sz w:val="22"/>
          <w:szCs w:val="22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27"/>
          <w:w w:val="83"/>
          <w:position w:val="0"/>
          <w:sz w:val="22"/>
          <w:szCs w:val="22"/>
        </w:rPr>
        <w:t> </w:t>
      </w:r>
      <w:r>
        <w:rPr>
          <w:rFonts w:cs="Arial" w:hAnsi="Arial" w:eastAsia="Arial" w:ascii="Arial"/>
          <w:i/>
          <w:color w:val="5E5E5E"/>
          <w:spacing w:val="0"/>
          <w:w w:val="84"/>
          <w:position w:val="0"/>
          <w:sz w:val="13"/>
          <w:szCs w:val="13"/>
        </w:rPr>
        <w:t>C</w:t>
      </w:r>
      <w:r>
        <w:rPr>
          <w:rFonts w:cs="Arial" w:hAnsi="Arial" w:eastAsia="Arial" w:ascii="Arial"/>
          <w:i/>
          <w:color w:val="5E5E5E"/>
          <w:spacing w:val="0"/>
          <w:w w:val="220"/>
          <w:position w:val="0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position w:val="0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   </w:t>
      </w:r>
      <w:r>
        <w:rPr>
          <w:rFonts w:cs="Arial" w:hAnsi="Arial" w:eastAsia="Arial" w:ascii="Arial"/>
          <w:i/>
          <w:color w:val="424242"/>
          <w:spacing w:val="14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76"/>
          <w:position w:val="0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747474"/>
          <w:spacing w:val="0"/>
          <w:w w:val="57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1"/>
          <w:position w:val="0"/>
          <w:sz w:val="15"/>
          <w:szCs w:val="15"/>
        </w:rPr>
        <w:t>50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100"/>
          <w:position w:val="0"/>
          <w:sz w:val="15"/>
          <w:szCs w:val="15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-7"/>
          <w:w w:val="10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424242"/>
          <w:spacing w:val="0"/>
          <w:w w:val="83"/>
          <w:position w:val="0"/>
          <w:sz w:val="15"/>
          <w:szCs w:val="15"/>
        </w:rPr>
        <w:t>.4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0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color w:val="747474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747474"/>
          <w:spacing w:val="0"/>
          <w:w w:val="8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100"/>
          <w:position w:val="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100"/>
          <w:position w:val="0"/>
          <w:sz w:val="22"/>
          <w:szCs w:val="22"/>
        </w:rPr>
        <w:t>                     </w:t>
      </w:r>
      <w:r>
        <w:rPr>
          <w:rFonts w:cs="Times New Roman" w:hAnsi="Times New Roman" w:eastAsia="Times New Roman" w:ascii="Times New Roman"/>
          <w:i/>
          <w:color w:val="424242"/>
          <w:spacing w:val="3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                         </w:t>
      </w:r>
      <w:r>
        <w:rPr>
          <w:rFonts w:cs="Times New Roman" w:hAnsi="Times New Roman" w:eastAsia="Times New Roman" w:ascii="Times New Roman"/>
          <w:color w:val="5E5E5E"/>
          <w:spacing w:val="15"/>
          <w:w w:val="81"/>
          <w:position w:val="0"/>
          <w:sz w:val="22"/>
          <w:szCs w:val="22"/>
        </w:rPr>
        <w:t> </w:t>
      </w:r>
      <w:r>
        <w:rPr>
          <w:rFonts w:cs="Arial" w:hAnsi="Arial" w:eastAsia="Arial" w:ascii="Arial"/>
          <w:i/>
          <w:color w:val="5E5E5E"/>
          <w:spacing w:val="0"/>
          <w:w w:val="100"/>
          <w:position w:val="0"/>
          <w:sz w:val="13"/>
          <w:szCs w:val="13"/>
        </w:rPr>
        <w:t>C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a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             </w:t>
      </w:r>
      <w:r>
        <w:rPr>
          <w:rFonts w:cs="Arial" w:hAnsi="Arial" w:eastAsia="Arial" w:ascii="Arial"/>
          <w:i/>
          <w:color w:val="424242"/>
          <w:spacing w:val="20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                    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 </w:t>
      </w:r>
      <w:r>
        <w:rPr>
          <w:rFonts w:cs="Arial" w:hAnsi="Arial" w:eastAsia="Arial" w:ascii="Arial"/>
          <w:i/>
          <w:color w:val="5E5E5E"/>
          <w:spacing w:val="0"/>
          <w:w w:val="84"/>
          <w:position w:val="0"/>
          <w:sz w:val="13"/>
          <w:szCs w:val="13"/>
        </w:rPr>
        <w:t>C</w:t>
      </w:r>
      <w:r>
        <w:rPr>
          <w:rFonts w:cs="Arial" w:hAnsi="Arial" w:eastAsia="Arial" w:ascii="Arial"/>
          <w:i/>
          <w:color w:val="5E5E5E"/>
          <w:spacing w:val="0"/>
          <w:w w:val="220"/>
          <w:position w:val="0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position w:val="0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0"/>
          <w:sz w:val="13"/>
          <w:szCs w:val="13"/>
        </w:rPr>
        <w:t> 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24242"/>
          <w:spacing w:val="0"/>
          <w:w w:val="86"/>
          <w:position w:val="0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838383"/>
          <w:spacing w:val="0"/>
          <w:w w:val="57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91"/>
          <w:position w:val="0"/>
          <w:sz w:val="15"/>
          <w:szCs w:val="15"/>
        </w:rPr>
        <w:t>50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100"/>
          <w:position w:val="0"/>
          <w:sz w:val="15"/>
          <w:szCs w:val="15"/>
        </w:rPr>
        <w:t>                  </w:t>
      </w:r>
      <w:r>
        <w:rPr>
          <w:rFonts w:cs="Times New Roman" w:hAnsi="Times New Roman" w:eastAsia="Times New Roman" w:ascii="Times New Roman"/>
          <w:color w:val="5E5E5E"/>
          <w:spacing w:val="-7"/>
          <w:w w:val="10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0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949494"/>
          <w:spacing w:val="0"/>
          <w:w w:val="76"/>
          <w:position w:val="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86"/>
          <w:position w:val="0"/>
          <w:sz w:val="15"/>
          <w:szCs w:val="15"/>
        </w:rPr>
        <w:t>4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0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color w:val="424242"/>
          <w:spacing w:val="0"/>
          <w:w w:val="100"/>
          <w:position w:val="0"/>
          <w:sz w:val="22"/>
          <w:szCs w:val="22"/>
        </w:rPr>
        <w:t>                     </w:t>
      </w:r>
      <w:r>
        <w:rPr>
          <w:rFonts w:cs="Times New Roman" w:hAnsi="Times New Roman" w:eastAsia="Times New Roman" w:ascii="Times New Roman"/>
          <w:i/>
          <w:color w:val="424242"/>
          <w:spacing w:val="46"/>
          <w:w w:val="100"/>
          <w:position w:val="0"/>
          <w:sz w:val="22"/>
          <w:szCs w:val="22"/>
        </w:rPr>
        <w:t> </w:t>
      </w:r>
      <w:r>
        <w:rPr>
          <w:rFonts w:cs="Arial" w:hAnsi="Arial" w:eastAsia="Arial" w:ascii="Arial"/>
          <w:color w:val="5E5E5E"/>
          <w:spacing w:val="0"/>
          <w:w w:val="81"/>
          <w:position w:val="0"/>
          <w:sz w:val="14"/>
          <w:szCs w:val="14"/>
        </w:rPr>
        <w:t>C</w:t>
      </w:r>
      <w:r>
        <w:rPr>
          <w:rFonts w:cs="Arial" w:hAnsi="Arial" w:eastAsia="Arial" w:ascii="Arial"/>
          <w:color w:val="838383"/>
          <w:spacing w:val="0"/>
          <w:w w:val="81"/>
          <w:position w:val="0"/>
          <w:sz w:val="14"/>
          <w:szCs w:val="14"/>
        </w:rPr>
        <w:t>-</w:t>
      </w:r>
      <w:r>
        <w:rPr>
          <w:rFonts w:cs="Arial" w:hAnsi="Arial" w:eastAsia="Arial" w:ascii="Arial"/>
          <w:color w:val="838383"/>
          <w:spacing w:val="0"/>
          <w:w w:val="81"/>
          <w:position w:val="0"/>
          <w:sz w:val="14"/>
          <w:szCs w:val="14"/>
        </w:rPr>
        <w:t>                                    </w:t>
      </w:r>
      <w:r>
        <w:rPr>
          <w:rFonts w:cs="Arial" w:hAnsi="Arial" w:eastAsia="Arial" w:ascii="Arial"/>
          <w:color w:val="838383"/>
          <w:spacing w:val="28"/>
          <w:w w:val="81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                         </w:t>
      </w:r>
      <w:r>
        <w:rPr>
          <w:rFonts w:cs="Times New Roman" w:hAnsi="Times New Roman" w:eastAsia="Times New Roman" w:ascii="Times New Roman"/>
          <w:color w:val="5E5E5E"/>
          <w:spacing w:val="37"/>
          <w:w w:val="8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5E5E5E"/>
          <w:spacing w:val="0"/>
          <w:w w:val="81"/>
          <w:position w:val="0"/>
          <w:sz w:val="22"/>
          <w:szCs w:val="22"/>
        </w:rPr>
        <w:t>                    </w:t>
      </w:r>
      <w:r>
        <w:rPr>
          <w:rFonts w:cs="Times New Roman" w:hAnsi="Times New Roman" w:eastAsia="Times New Roman" w:ascii="Times New Roman"/>
          <w:color w:val="5E5E5E"/>
          <w:spacing w:val="43"/>
          <w:w w:val="81"/>
          <w:position w:val="0"/>
          <w:sz w:val="22"/>
          <w:szCs w:val="22"/>
        </w:rPr>
        <w:t> </w:t>
      </w:r>
      <w:r>
        <w:rPr>
          <w:rFonts w:cs="Arial" w:hAnsi="Arial" w:eastAsia="Arial" w:ascii="Arial"/>
          <w:i/>
          <w:color w:val="5E5E5E"/>
          <w:spacing w:val="0"/>
          <w:w w:val="84"/>
          <w:position w:val="1"/>
          <w:sz w:val="13"/>
          <w:szCs w:val="13"/>
        </w:rPr>
        <w:t>C</w:t>
      </w:r>
      <w:r>
        <w:rPr>
          <w:rFonts w:cs="Arial" w:hAnsi="Arial" w:eastAsia="Arial" w:ascii="Arial"/>
          <w:i/>
          <w:color w:val="5E5E5E"/>
          <w:spacing w:val="0"/>
          <w:w w:val="220"/>
          <w:position w:val="1"/>
          <w:sz w:val="13"/>
          <w:szCs w:val="13"/>
        </w:rPr>
        <w:t>I</w:t>
      </w:r>
      <w:r>
        <w:rPr>
          <w:rFonts w:cs="Arial" w:hAnsi="Arial" w:eastAsia="Arial" w:ascii="Arial"/>
          <w:i/>
          <w:color w:val="424242"/>
          <w:spacing w:val="0"/>
          <w:w w:val="106"/>
          <w:position w:val="1"/>
          <w:sz w:val="13"/>
          <w:szCs w:val="13"/>
        </w:rPr>
        <w:t>M</w:t>
      </w:r>
      <w:r>
        <w:rPr>
          <w:rFonts w:cs="Arial" w:hAnsi="Arial" w:eastAsia="Arial" w:ascii="Arial"/>
          <w:i/>
          <w:color w:val="424242"/>
          <w:spacing w:val="0"/>
          <w:w w:val="100"/>
          <w:position w:val="1"/>
          <w:sz w:val="13"/>
          <w:szCs w:val="13"/>
        </w:rPr>
        <w:t>                   </w:t>
      </w:r>
      <w:r>
        <w:rPr>
          <w:rFonts w:cs="Arial" w:hAnsi="Arial" w:eastAsia="Arial" w:ascii="Arial"/>
          <w:i/>
          <w:color w:val="424242"/>
          <w:spacing w:val="7"/>
          <w:w w:val="100"/>
          <w:position w:val="1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83"/>
          <w:position w:val="1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949494"/>
          <w:spacing w:val="0"/>
          <w:w w:val="83"/>
          <w:position w:val="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24242"/>
          <w:spacing w:val="0"/>
          <w:w w:val="83"/>
          <w:position w:val="1"/>
          <w:sz w:val="15"/>
          <w:szCs w:val="15"/>
        </w:rPr>
        <w:t>50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5E5E5E"/>
          <w:spacing w:val="0"/>
          <w:w w:val="83"/>
          <w:position w:val="1"/>
          <w:sz w:val="15"/>
          <w:szCs w:val="15"/>
        </w:rPr>
        <w:t>                     </w:t>
      </w:r>
      <w:r>
        <w:rPr>
          <w:rFonts w:cs="Times New Roman" w:hAnsi="Times New Roman" w:eastAsia="Times New Roman" w:ascii="Times New Roman"/>
          <w:color w:val="5E5E5E"/>
          <w:spacing w:val="21"/>
          <w:w w:val="83"/>
          <w:position w:val="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5E5E5E"/>
          <w:spacing w:val="0"/>
          <w:w w:val="76"/>
          <w:position w:val="1"/>
          <w:sz w:val="15"/>
          <w:szCs w:val="15"/>
        </w:rPr>
        <w:t>7</w:t>
      </w:r>
      <w:r>
        <w:rPr>
          <w:rFonts w:cs="Times New Roman" w:hAnsi="Times New Roman" w:eastAsia="Times New Roman" w:ascii="Times New Roman"/>
          <w:color w:val="424242"/>
          <w:spacing w:val="0"/>
          <w:w w:val="83"/>
          <w:position w:val="1"/>
          <w:sz w:val="15"/>
          <w:szCs w:val="15"/>
        </w:rPr>
        <w:t>.4</w:t>
      </w:r>
      <w:r>
        <w:rPr>
          <w:rFonts w:cs="Times New Roman" w:hAnsi="Times New Roman" w:eastAsia="Times New Roman" w:ascii="Times New Roman"/>
          <w:color w:val="5E5E5E"/>
          <w:spacing w:val="0"/>
          <w:w w:val="86"/>
          <w:position w:val="1"/>
          <w:sz w:val="15"/>
          <w:szCs w:val="15"/>
        </w:rPr>
        <w:t>0</w:t>
      </w:r>
      <w:r>
        <w:rPr>
          <w:rFonts w:cs="Times New Roman" w:hAnsi="Times New Roman" w:eastAsia="Times New Roman" w:ascii="Times New Roman"/>
          <w:color w:val="5E5E5E"/>
          <w:spacing w:val="0"/>
          <w:w w:val="80"/>
          <w:position w:val="1"/>
          <w:sz w:val="15"/>
          <w:szCs w:val="15"/>
        </w:rPr>
        <w:t>%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lineRule="exact" w:line="180"/>
        <w:ind w:left="1498"/>
      </w:pPr>
      <w:r>
        <w:pict>
          <v:shape type="#_x0000_t202" style="position:absolute;margin-left:375.64pt;margin-top:0.309788pt;width:137.007pt;height:21.8795pt;mso-position-horizontal-relative:page;mso-position-vertical-relative:paragraph;z-index:-278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172" w:hRule="exact"/>
                    </w:trPr>
                    <w:tc>
                      <w:tcPr>
                        <w:tcW w:w="87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15"/>
                            <w:szCs w:val="15"/>
                          </w:rPr>
                          <w:jc w:val="left"/>
                          <w:spacing w:lineRule="exact" w:line="140"/>
                          <w:ind w:left="40"/>
                        </w:pPr>
                        <w:r>
                          <w:rPr>
                            <w:rFonts w:cs="Times New Roman" w:hAnsi="Times New Roman" w:eastAsia="Times New Roman" w:ascii="Times New Roman"/>
                            <w:i/>
                            <w:color w:val="424242"/>
                            <w:w w:val="89"/>
                            <w:sz w:val="15"/>
                            <w:szCs w:val="15"/>
                          </w:rPr>
                          <w:t>0/M</w:t>
                        </w:r>
                        <w:r>
                          <w:rPr>
                            <w:rFonts w:cs="Times New Roman" w:hAnsi="Times New Roman" w:eastAsia="Times New Roman" w:ascii="Times New Roman"/>
                            <w:i/>
                            <w:color w:val="424242"/>
                            <w:w w:val="141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Times New Roman" w:hAnsi="Times New Roman" w:eastAsia="Times New Roman" w:ascii="Times New Roman"/>
                            <w:i/>
                            <w:color w:val="424242"/>
                            <w:w w:val="89"/>
                            <w:sz w:val="15"/>
                            <w:szCs w:val="15"/>
                          </w:rPr>
                          <w:t>E/M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15"/>
                            <w:szCs w:val="15"/>
                          </w:rPr>
                          <w:jc w:val="left"/>
                          <w:spacing w:lineRule="exact" w:line="160"/>
                          <w:ind w:left="299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76"/>
                            <w:sz w:val="15"/>
                            <w:szCs w:val="15"/>
                          </w:rPr>
                          <w:t>7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838383"/>
                            <w:w w:val="76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91"/>
                            <w:sz w:val="15"/>
                            <w:szCs w:val="15"/>
                          </w:rPr>
                          <w:t>50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5E5E5E"/>
                            <w:w w:val="80"/>
                            <w:sz w:val="15"/>
                            <w:szCs w:val="15"/>
                          </w:rPr>
                          <w:t>%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15"/>
                            <w:szCs w:val="15"/>
                          </w:rPr>
                          <w:jc w:val="left"/>
                          <w:spacing w:lineRule="exact" w:line="160"/>
                          <w:ind w:left="353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76"/>
                            <w:sz w:val="15"/>
                            <w:szCs w:val="15"/>
                          </w:rPr>
                          <w:t>7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83"/>
                            <w:sz w:val="15"/>
                            <w:szCs w:val="15"/>
                          </w:rPr>
                          <w:t>.4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5E5E5E"/>
                            <w:w w:val="86"/>
                            <w:sz w:val="15"/>
                            <w:szCs w:val="15"/>
                          </w:rPr>
                          <w:t>0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747474"/>
                            <w:w w:val="80"/>
                            <w:sz w:val="15"/>
                            <w:szCs w:val="15"/>
                          </w:rPr>
                          <w:t>%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266" w:hRule="exact"/>
                    </w:trPr>
                    <w:tc>
                      <w:tcPr>
                        <w:tcW w:w="87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97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15"/>
                            <w:szCs w:val="15"/>
                          </w:rPr>
                          <w:jc w:val="left"/>
                          <w:spacing w:lineRule="exact" w:line="160"/>
                          <w:ind w:left="299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76"/>
                            <w:sz w:val="15"/>
                            <w:szCs w:val="15"/>
                          </w:rPr>
                          <w:t>7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949494"/>
                            <w:w w:val="76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91"/>
                            <w:sz w:val="15"/>
                            <w:szCs w:val="15"/>
                          </w:rPr>
                          <w:t>50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5E5E5E"/>
                            <w:w w:val="80"/>
                            <w:sz w:val="15"/>
                            <w:szCs w:val="15"/>
                          </w:rPr>
                          <w:t>%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886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15"/>
                            <w:szCs w:val="15"/>
                          </w:rPr>
                          <w:jc w:val="left"/>
                          <w:spacing w:lineRule="exact" w:line="160"/>
                          <w:ind w:left="353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5E5E5E"/>
                            <w:w w:val="76"/>
                            <w:sz w:val="15"/>
                            <w:szCs w:val="15"/>
                          </w:rPr>
                          <w:t>7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949494"/>
                            <w:w w:val="57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95"/>
                            <w:sz w:val="15"/>
                            <w:szCs w:val="15"/>
                          </w:rPr>
                          <w:t>4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424242"/>
                            <w:w w:val="86"/>
                            <w:sz w:val="15"/>
                            <w:szCs w:val="15"/>
                          </w:rPr>
                          <w:t>0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5E5E5E"/>
                            <w:w w:val="80"/>
                            <w:sz w:val="15"/>
                            <w:szCs w:val="15"/>
                          </w:rPr>
                          <w:t>%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i/>
          <w:color w:val="1D1D1D"/>
          <w:w w:val="87"/>
          <w:position w:val="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i/>
          <w:color w:val="5E5E5E"/>
          <w:w w:val="189"/>
          <w:position w:val="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i/>
          <w:color w:val="323232"/>
          <w:w w:val="118"/>
          <w:position w:val="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i/>
          <w:color w:val="323232"/>
          <w:w w:val="100"/>
          <w:position w:val="2"/>
          <w:sz w:val="16"/>
          <w:szCs w:val="16"/>
        </w:rPr>
        <w:t>                            </w:t>
      </w:r>
      <w:r>
        <w:rPr>
          <w:rFonts w:cs="Times New Roman" w:hAnsi="Times New Roman" w:eastAsia="Times New Roman" w:ascii="Times New Roman"/>
          <w:i/>
          <w:color w:val="323232"/>
          <w:spacing w:val="13"/>
          <w:w w:val="100"/>
          <w:position w:val="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color w:val="5E5E5E"/>
          <w:spacing w:val="0"/>
          <w:w w:val="75"/>
          <w:position w:val="1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i/>
          <w:color w:val="5E5E5E"/>
          <w:spacing w:val="0"/>
          <w:w w:val="75"/>
          <w:position w:val="1"/>
          <w:sz w:val="23"/>
          <w:szCs w:val="23"/>
        </w:rPr>
        <w:t>                                                        </w:t>
      </w:r>
      <w:r>
        <w:rPr>
          <w:rFonts w:cs="Times New Roman" w:hAnsi="Times New Roman" w:eastAsia="Times New Roman" w:ascii="Times New Roman"/>
          <w:i/>
          <w:color w:val="5E5E5E"/>
          <w:spacing w:val="11"/>
          <w:w w:val="75"/>
          <w:position w:val="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i/>
          <w:color w:val="5E5E5E"/>
          <w:spacing w:val="0"/>
          <w:w w:val="75"/>
          <w:position w:val="1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3"/>
          <w:szCs w:val="23"/>
        </w:rPr>
      </w:r>
    </w:p>
    <w:p>
      <w:pPr>
        <w:rPr>
          <w:rFonts w:cs="Arial" w:hAnsi="Arial" w:eastAsia="Arial" w:ascii="Arial"/>
          <w:sz w:val="14"/>
          <w:szCs w:val="14"/>
        </w:rPr>
        <w:jc w:val="center"/>
        <w:spacing w:lineRule="exact" w:line="140"/>
        <w:ind w:left="963" w:right="4233"/>
      </w:pPr>
      <w:r>
        <w:rPr>
          <w:rFonts w:cs="Arial" w:hAnsi="Arial" w:eastAsia="Arial" w:ascii="Arial"/>
          <w:i/>
          <w:color w:val="1D1D1D"/>
          <w:spacing w:val="0"/>
          <w:w w:val="81"/>
          <w:sz w:val="14"/>
          <w:szCs w:val="14"/>
        </w:rPr>
        <w:t>N</w:t>
      </w:r>
      <w:r>
        <w:rPr>
          <w:rFonts w:cs="Arial" w:hAnsi="Arial" w:eastAsia="Arial" w:ascii="Arial"/>
          <w:i/>
          <w:color w:val="0A0808"/>
          <w:spacing w:val="0"/>
          <w:w w:val="81"/>
          <w:sz w:val="14"/>
          <w:szCs w:val="14"/>
        </w:rPr>
        <w:t>O</w:t>
      </w:r>
      <w:r>
        <w:rPr>
          <w:rFonts w:cs="Arial" w:hAnsi="Arial" w:eastAsia="Arial" w:ascii="Arial"/>
          <w:i/>
          <w:color w:val="0A0808"/>
          <w:spacing w:val="13"/>
          <w:w w:val="81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1"/>
          <w:sz w:val="14"/>
          <w:szCs w:val="14"/>
        </w:rPr>
        <w:t>C</w:t>
      </w:r>
      <w:r>
        <w:rPr>
          <w:rFonts w:cs="Arial" w:hAnsi="Arial" w:eastAsia="Arial" w:ascii="Arial"/>
          <w:i/>
          <w:color w:val="1D1D1D"/>
          <w:spacing w:val="0"/>
          <w:w w:val="81"/>
          <w:sz w:val="14"/>
          <w:szCs w:val="14"/>
        </w:rPr>
        <w:t>A</w:t>
      </w:r>
      <w:r>
        <w:rPr>
          <w:rFonts w:cs="Arial" w:hAnsi="Arial" w:eastAsia="Arial" w:ascii="Arial"/>
          <w:i/>
          <w:color w:val="0A0808"/>
          <w:spacing w:val="0"/>
          <w:w w:val="81"/>
          <w:sz w:val="14"/>
          <w:szCs w:val="14"/>
        </w:rPr>
        <w:t>LI</w:t>
      </w:r>
      <w:r>
        <w:rPr>
          <w:rFonts w:cs="Arial" w:hAnsi="Arial" w:eastAsia="Arial" w:ascii="Arial"/>
          <w:i/>
          <w:color w:val="0A0808"/>
          <w:spacing w:val="0"/>
          <w:w w:val="81"/>
          <w:sz w:val="14"/>
          <w:szCs w:val="14"/>
        </w:rPr>
        <w:t>F</w:t>
      </w:r>
      <w:r>
        <w:rPr>
          <w:rFonts w:cs="Arial" w:hAnsi="Arial" w:eastAsia="Arial" w:ascii="Arial"/>
          <w:i/>
          <w:color w:val="0A0808"/>
          <w:spacing w:val="0"/>
          <w:w w:val="81"/>
          <w:sz w:val="14"/>
          <w:szCs w:val="14"/>
        </w:rPr>
        <w:t>I</w:t>
      </w:r>
      <w:r>
        <w:rPr>
          <w:rFonts w:cs="Arial" w:hAnsi="Arial" w:eastAsia="Arial" w:ascii="Arial"/>
          <w:i/>
          <w:color w:val="1D1D1D"/>
          <w:spacing w:val="0"/>
          <w:w w:val="81"/>
          <w:sz w:val="14"/>
          <w:szCs w:val="14"/>
        </w:rPr>
        <w:t>C</w:t>
      </w:r>
      <w:r>
        <w:rPr>
          <w:rFonts w:cs="Arial" w:hAnsi="Arial" w:eastAsia="Arial" w:ascii="Arial"/>
          <w:i/>
          <w:color w:val="1D1D1D"/>
          <w:spacing w:val="0"/>
          <w:w w:val="81"/>
          <w:sz w:val="14"/>
          <w:szCs w:val="14"/>
        </w:rPr>
        <w:t>A</w:t>
      </w:r>
      <w:r>
        <w:rPr>
          <w:rFonts w:cs="Arial" w:hAnsi="Arial" w:eastAsia="Arial" w:ascii="Arial"/>
          <w:i/>
          <w:color w:val="0A0808"/>
          <w:spacing w:val="0"/>
          <w:w w:val="81"/>
          <w:sz w:val="14"/>
          <w:szCs w:val="14"/>
        </w:rPr>
        <w:t>D</w:t>
      </w:r>
      <w:r>
        <w:rPr>
          <w:rFonts w:cs="Arial" w:hAnsi="Arial" w:eastAsia="Arial" w:ascii="Arial"/>
          <w:i/>
          <w:color w:val="1D1D1D"/>
          <w:spacing w:val="0"/>
          <w:w w:val="81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20"/>
          <w:w w:val="81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78"/>
          <w:sz w:val="14"/>
          <w:szCs w:val="14"/>
        </w:rPr>
        <w:t>C</w:t>
      </w:r>
      <w:r>
        <w:rPr>
          <w:rFonts w:cs="Arial" w:hAnsi="Arial" w:eastAsia="Arial" w:ascii="Arial"/>
          <w:i/>
          <w:color w:val="1D1D1D"/>
          <w:spacing w:val="0"/>
          <w:w w:val="86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0"/>
          <w:w w:val="85"/>
          <w:sz w:val="14"/>
          <w:szCs w:val="14"/>
        </w:rPr>
        <w:t>N</w:t>
      </w:r>
      <w:r>
        <w:rPr>
          <w:rFonts w:cs="Arial" w:hAnsi="Arial" w:eastAsia="Arial" w:ascii="Arial"/>
          <w:i/>
          <w:color w:val="1D1D1D"/>
          <w:spacing w:val="-17"/>
          <w:w w:val="10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4"/>
          <w:sz w:val="14"/>
          <w:szCs w:val="14"/>
        </w:rPr>
        <w:t>A</w:t>
      </w:r>
      <w:r>
        <w:rPr>
          <w:rFonts w:cs="Arial" w:hAnsi="Arial" w:eastAsia="Arial" w:ascii="Arial"/>
          <w:i/>
          <w:color w:val="0A0808"/>
          <w:spacing w:val="0"/>
          <w:w w:val="84"/>
          <w:sz w:val="14"/>
          <w:szCs w:val="14"/>
        </w:rPr>
        <w:t>L</w:t>
      </w:r>
      <w:r>
        <w:rPr>
          <w:rFonts w:cs="Arial" w:hAnsi="Arial" w:eastAsia="Arial" w:ascii="Arial"/>
          <w:i/>
          <w:color w:val="0A0808"/>
          <w:spacing w:val="17"/>
          <w:w w:val="84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4"/>
          <w:sz w:val="14"/>
          <w:szCs w:val="14"/>
        </w:rPr>
        <w:t>M</w:t>
      </w:r>
      <w:r>
        <w:rPr>
          <w:rFonts w:cs="Arial" w:hAnsi="Arial" w:eastAsia="Arial" w:ascii="Arial"/>
          <w:i/>
          <w:color w:val="0A0808"/>
          <w:spacing w:val="0"/>
          <w:w w:val="84"/>
          <w:sz w:val="14"/>
          <w:szCs w:val="14"/>
        </w:rPr>
        <w:t>E</w:t>
      </w:r>
      <w:r>
        <w:rPr>
          <w:rFonts w:cs="Arial" w:hAnsi="Arial" w:eastAsia="Arial" w:ascii="Arial"/>
          <w:i/>
          <w:color w:val="1D1D1D"/>
          <w:spacing w:val="0"/>
          <w:w w:val="84"/>
          <w:sz w:val="14"/>
          <w:szCs w:val="14"/>
        </w:rPr>
        <w:t>N</w:t>
      </w:r>
      <w:r>
        <w:rPr>
          <w:rFonts w:cs="Arial" w:hAnsi="Arial" w:eastAsia="Arial" w:ascii="Arial"/>
          <w:i/>
          <w:color w:val="0A0808"/>
          <w:spacing w:val="0"/>
          <w:w w:val="84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0"/>
          <w:w w:val="84"/>
          <w:sz w:val="14"/>
          <w:szCs w:val="14"/>
        </w:rPr>
        <w:t>S</w:t>
      </w:r>
      <w:r>
        <w:rPr>
          <w:rFonts w:cs="Arial" w:hAnsi="Arial" w:eastAsia="Arial" w:ascii="Arial"/>
          <w:i/>
          <w:color w:val="1D1D1D"/>
          <w:spacing w:val="-5"/>
          <w:w w:val="84"/>
          <w:sz w:val="14"/>
          <w:szCs w:val="14"/>
        </w:rPr>
        <w:t> </w:t>
      </w:r>
      <w:r>
        <w:rPr>
          <w:rFonts w:cs="Arial" w:hAnsi="Arial" w:eastAsia="Arial" w:ascii="Arial"/>
          <w:i/>
          <w:color w:val="0A0808"/>
          <w:spacing w:val="0"/>
          <w:w w:val="84"/>
          <w:sz w:val="14"/>
          <w:szCs w:val="14"/>
        </w:rPr>
        <w:t>D</w:t>
      </w:r>
      <w:r>
        <w:rPr>
          <w:rFonts w:cs="Arial" w:hAnsi="Arial" w:eastAsia="Arial" w:ascii="Arial"/>
          <w:i/>
          <w:color w:val="0A0808"/>
          <w:spacing w:val="0"/>
          <w:w w:val="84"/>
          <w:sz w:val="14"/>
          <w:szCs w:val="14"/>
        </w:rPr>
        <w:t>O</w:t>
      </w:r>
      <w:r>
        <w:rPr>
          <w:rFonts w:cs="Arial" w:hAnsi="Arial" w:eastAsia="Arial" w:ascii="Arial"/>
          <w:i/>
          <w:color w:val="323232"/>
          <w:spacing w:val="0"/>
          <w:w w:val="84"/>
          <w:sz w:val="14"/>
          <w:szCs w:val="14"/>
        </w:rPr>
        <w:t>S</w:t>
      </w:r>
      <w:r>
        <w:rPr>
          <w:rFonts w:cs="Arial" w:hAnsi="Arial" w:eastAsia="Arial" w:ascii="Arial"/>
          <w:i/>
          <w:color w:val="323232"/>
          <w:spacing w:val="-7"/>
          <w:w w:val="84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78"/>
          <w:sz w:val="14"/>
          <w:szCs w:val="14"/>
        </w:rPr>
        <w:t>C</w:t>
      </w:r>
      <w:r>
        <w:rPr>
          <w:rFonts w:cs="Arial" w:hAnsi="Arial" w:eastAsia="Arial" w:ascii="Arial"/>
          <w:i/>
          <w:color w:val="0A0808"/>
          <w:spacing w:val="0"/>
          <w:w w:val="85"/>
          <w:sz w:val="14"/>
          <w:szCs w:val="14"/>
        </w:rPr>
        <w:t>A</w:t>
      </w:r>
      <w:r>
        <w:rPr>
          <w:rFonts w:cs="Arial" w:hAnsi="Arial" w:eastAsia="Arial" w:ascii="Arial"/>
          <w:i/>
          <w:color w:val="0A0808"/>
          <w:spacing w:val="0"/>
          <w:w w:val="98"/>
          <w:sz w:val="14"/>
          <w:szCs w:val="14"/>
        </w:rPr>
        <w:t>LI</w:t>
      </w:r>
      <w:r>
        <w:rPr>
          <w:rFonts w:cs="Arial" w:hAnsi="Arial" w:eastAsia="Arial" w:ascii="Arial"/>
          <w:i/>
          <w:color w:val="1D1D1D"/>
          <w:spacing w:val="0"/>
          <w:w w:val="92"/>
          <w:sz w:val="14"/>
          <w:szCs w:val="14"/>
        </w:rPr>
        <w:t>F</w:t>
      </w:r>
      <w:r>
        <w:rPr>
          <w:rFonts w:cs="Arial" w:hAnsi="Arial" w:eastAsia="Arial" w:ascii="Arial"/>
          <w:i/>
          <w:color w:val="0A0808"/>
          <w:spacing w:val="0"/>
          <w:w w:val="55"/>
          <w:sz w:val="14"/>
          <w:szCs w:val="14"/>
        </w:rPr>
        <w:t>I</w:t>
      </w:r>
      <w:r>
        <w:rPr>
          <w:rFonts w:cs="Arial" w:hAnsi="Arial" w:eastAsia="Arial" w:ascii="Arial"/>
          <w:i/>
          <w:color w:val="1D1D1D"/>
          <w:spacing w:val="0"/>
          <w:w w:val="78"/>
          <w:sz w:val="14"/>
          <w:szCs w:val="14"/>
        </w:rPr>
        <w:t>C</w:t>
      </w:r>
      <w:r>
        <w:rPr>
          <w:rFonts w:cs="Arial" w:hAnsi="Arial" w:eastAsia="Arial" w:ascii="Arial"/>
          <w:i/>
          <w:color w:val="0A0808"/>
          <w:spacing w:val="0"/>
          <w:w w:val="85"/>
          <w:sz w:val="14"/>
          <w:szCs w:val="14"/>
        </w:rPr>
        <w:t>A</w:t>
      </w:r>
      <w:r>
        <w:rPr>
          <w:rFonts w:cs="Arial" w:hAnsi="Arial" w:eastAsia="Arial" w:ascii="Arial"/>
          <w:i/>
          <w:color w:val="1D1D1D"/>
          <w:spacing w:val="0"/>
          <w:w w:val="85"/>
          <w:sz w:val="14"/>
          <w:szCs w:val="14"/>
        </w:rPr>
        <w:t>C</w:t>
      </w:r>
      <w:r>
        <w:rPr>
          <w:rFonts w:cs="Arial" w:hAnsi="Arial" w:eastAsia="Arial" w:ascii="Arial"/>
          <w:i/>
          <w:color w:val="1D1D1D"/>
          <w:spacing w:val="0"/>
          <w:w w:val="93"/>
          <w:sz w:val="14"/>
          <w:szCs w:val="14"/>
        </w:rPr>
        <w:t>I</w:t>
      </w:r>
      <w:r>
        <w:rPr>
          <w:rFonts w:cs="Arial" w:hAnsi="Arial" w:eastAsia="Arial" w:ascii="Arial"/>
          <w:i/>
          <w:color w:val="0A0808"/>
          <w:spacing w:val="0"/>
          <w:w w:val="79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0"/>
          <w:w w:val="85"/>
          <w:sz w:val="14"/>
          <w:szCs w:val="14"/>
        </w:rPr>
        <w:t>N</w:t>
      </w:r>
      <w:r>
        <w:rPr>
          <w:rFonts w:cs="Arial" w:hAnsi="Arial" w:eastAsia="Arial" w:ascii="Arial"/>
          <w:i/>
          <w:color w:val="0A0808"/>
          <w:spacing w:val="0"/>
          <w:w w:val="85"/>
          <w:sz w:val="14"/>
          <w:szCs w:val="14"/>
        </w:rPr>
        <w:t>E</w:t>
      </w:r>
      <w:r>
        <w:rPr>
          <w:rFonts w:cs="Arial" w:hAnsi="Arial" w:eastAsia="Arial" w:ascii="Arial"/>
          <w:i/>
          <w:color w:val="1D1D1D"/>
          <w:spacing w:val="0"/>
          <w:w w:val="77"/>
          <w:sz w:val="14"/>
          <w:szCs w:val="14"/>
        </w:rPr>
        <w:t>S</w:t>
      </w:r>
      <w:r>
        <w:rPr>
          <w:rFonts w:cs="Arial" w:hAnsi="Arial" w:eastAsia="Arial" w:ascii="Arial"/>
          <w:i/>
          <w:color w:val="1D1D1D"/>
          <w:spacing w:val="-3"/>
          <w:w w:val="10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D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E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L</w:t>
      </w:r>
      <w:r>
        <w:rPr>
          <w:rFonts w:cs="Arial" w:hAnsi="Arial" w:eastAsia="Arial" w:ascii="Arial"/>
          <w:i/>
          <w:color w:val="0A0808"/>
          <w:spacing w:val="10"/>
          <w:w w:val="8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M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U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N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I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C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I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P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I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O</w:t>
      </w:r>
      <w:r>
        <w:rPr>
          <w:rFonts w:cs="Arial" w:hAnsi="Arial" w:eastAsia="Arial" w:ascii="Arial"/>
          <w:i/>
          <w:color w:val="0A0808"/>
          <w:spacing w:val="17"/>
          <w:w w:val="8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4"/>
          <w:w w:val="8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0"/>
          <w:sz w:val="14"/>
          <w:szCs w:val="14"/>
        </w:rPr>
        <w:t>D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E</w:t>
      </w:r>
      <w:r>
        <w:rPr>
          <w:rFonts w:cs="Arial" w:hAnsi="Arial" w:eastAsia="Arial" w:ascii="Arial"/>
          <w:i/>
          <w:color w:val="0A0808"/>
          <w:spacing w:val="0"/>
          <w:w w:val="80"/>
          <w:sz w:val="14"/>
          <w:szCs w:val="14"/>
        </w:rPr>
        <w:t>L</w:t>
      </w:r>
      <w:r>
        <w:rPr>
          <w:rFonts w:cs="Arial" w:hAnsi="Arial" w:eastAsia="Arial" w:ascii="Arial"/>
          <w:i/>
          <w:color w:val="0A0808"/>
          <w:spacing w:val="10"/>
          <w:w w:val="80"/>
          <w:sz w:val="14"/>
          <w:szCs w:val="14"/>
        </w:rPr>
        <w:t> </w:t>
      </w:r>
      <w:r>
        <w:rPr>
          <w:rFonts w:cs="Arial" w:hAnsi="Arial" w:eastAsia="Arial" w:ascii="Arial"/>
          <w:i/>
          <w:color w:val="1D1D1D"/>
          <w:spacing w:val="0"/>
          <w:w w:val="85"/>
          <w:sz w:val="14"/>
          <w:szCs w:val="14"/>
        </w:rPr>
        <w:t>C</w:t>
      </w:r>
      <w:r>
        <w:rPr>
          <w:rFonts w:cs="Arial" w:hAnsi="Arial" w:eastAsia="Arial" w:ascii="Arial"/>
          <w:i/>
          <w:color w:val="1D1D1D"/>
          <w:spacing w:val="0"/>
          <w:w w:val="78"/>
          <w:sz w:val="14"/>
          <w:szCs w:val="14"/>
        </w:rPr>
        <w:t>R</w:t>
      </w:r>
      <w:r>
        <w:rPr>
          <w:rFonts w:cs="Arial" w:hAnsi="Arial" w:eastAsia="Arial" w:ascii="Arial"/>
          <w:i/>
          <w:color w:val="0A0808"/>
          <w:spacing w:val="0"/>
          <w:w w:val="85"/>
          <w:sz w:val="14"/>
          <w:szCs w:val="14"/>
        </w:rPr>
        <w:t>E</w:t>
      </w:r>
      <w:r>
        <w:rPr>
          <w:rFonts w:cs="Arial" w:hAnsi="Arial" w:eastAsia="Arial" w:ascii="Arial"/>
          <w:i/>
          <w:color w:val="0A0808"/>
          <w:spacing w:val="0"/>
          <w:w w:val="72"/>
          <w:sz w:val="14"/>
          <w:szCs w:val="14"/>
        </w:rPr>
        <w:t>O</w:t>
      </w:r>
      <w:r>
        <w:rPr>
          <w:rFonts w:cs="Arial" w:hAnsi="Arial" w:eastAsia="Arial" w:ascii="Arial"/>
          <w:i/>
          <w:color w:val="1D1D1D"/>
          <w:spacing w:val="0"/>
          <w:w w:val="93"/>
          <w:sz w:val="14"/>
          <w:szCs w:val="14"/>
        </w:rPr>
        <w:t>/</w:t>
      </w:r>
      <w:r>
        <w:rPr>
          <w:rFonts w:cs="Arial" w:hAnsi="Arial" w:eastAsia="Arial" w:ascii="Arial"/>
          <w:i/>
          <w:color w:val="0A0808"/>
          <w:spacing w:val="0"/>
          <w:w w:val="81"/>
          <w:sz w:val="14"/>
          <w:szCs w:val="14"/>
        </w:rPr>
        <w:t>TO</w:t>
      </w:r>
      <w:r>
        <w:rPr>
          <w:rFonts w:cs="Arial" w:hAnsi="Arial" w:eastAsia="Arial" w:ascii="Arial"/>
          <w:color w:val="000000"/>
          <w:spacing w:val="0"/>
          <w:w w:val="100"/>
          <w:sz w:val="14"/>
          <w:szCs w:val="14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36" w:lineRule="auto" w:line="235"/>
        <w:ind w:left="115" w:right="100"/>
      </w:pPr>
      <w:r>
        <w:pict>
          <v:shape type="#_x0000_t75" style="position:absolute;margin-left:59.04pt;margin-top:4.10922pt;width:501.12pt;height:30.24pt;mso-position-horizontal-relative:page;mso-position-vertical-relative:paragraph;z-index:-283">
            <v:imagedata o:title="" r:id="rId16"/>
          </v:shape>
        </w:pic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1"/>
          <w:w w:val="10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17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25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8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8"/>
          <w:sz w:val="18"/>
          <w:szCs w:val="18"/>
        </w:rPr>
        <w:t>fi</w:t>
      </w:r>
      <w:r>
        <w:rPr>
          <w:rFonts w:cs="Arial" w:hAnsi="Arial" w:eastAsia="Arial" w:ascii="Arial"/>
          <w:color w:val="32323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35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23232"/>
          <w:spacing w:val="0"/>
          <w:w w:val="79"/>
          <w:sz w:val="19"/>
          <w:szCs w:val="19"/>
        </w:rPr>
        <w:t>2</w:t>
      </w:r>
      <w:r>
        <w:rPr>
          <w:rFonts w:cs="Times New Roman" w:hAnsi="Times New Roman" w:eastAsia="Times New Roman" w:ascii="Times New Roman"/>
          <w:color w:val="323232"/>
          <w:spacing w:val="16"/>
          <w:w w:val="79"/>
          <w:sz w:val="19"/>
          <w:szCs w:val="19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fi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4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1D1D1D"/>
          <w:spacing w:val="0"/>
          <w:w w:val="79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1D1D1D"/>
          <w:spacing w:val="34"/>
          <w:w w:val="79"/>
          <w:sz w:val="20"/>
          <w:szCs w:val="20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2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93"/>
          <w:sz w:val="18"/>
          <w:szCs w:val="18"/>
        </w:rPr>
        <w:t>ob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3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é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2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j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.</w:t>
      </w:r>
      <w:r>
        <w:rPr>
          <w:rFonts w:cs="Arial" w:hAnsi="Arial" w:eastAsia="Arial" w:ascii="Arial"/>
          <w:color w:val="424242"/>
          <w:spacing w:val="2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nto</w:t>
      </w:r>
      <w:r>
        <w:rPr>
          <w:rFonts w:cs="Arial" w:hAnsi="Arial" w:eastAsia="Arial" w:ascii="Arial"/>
          <w:color w:val="32323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éd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de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3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ifi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sc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5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y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7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424242"/>
          <w:spacing w:val="0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fi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ac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j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pu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po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-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fi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.</w:t>
      </w:r>
      <w:r>
        <w:rPr>
          <w:rFonts w:cs="Arial" w:hAnsi="Arial" w:eastAsia="Arial" w:ascii="Arial"/>
          <w:color w:val="5E5E5E"/>
          <w:spacing w:val="0"/>
          <w:w w:val="80"/>
          <w:sz w:val="18"/>
          <w:szCs w:val="18"/>
        </w:rPr>
        <w:t>                                                            </w:t>
      </w:r>
      <w:r>
        <w:rPr>
          <w:rFonts w:cs="Arial" w:hAnsi="Arial" w:eastAsia="Arial" w:ascii="Arial"/>
          <w:color w:val="5E5E5E"/>
          <w:spacing w:val="3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AAAAAA"/>
          <w:spacing w:val="0"/>
          <w:w w:val="36"/>
          <w:sz w:val="18"/>
          <w:szCs w:val="18"/>
        </w:rPr>
        <w:t>·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115" w:right="100" w:hanging="7"/>
      </w:pPr>
      <w:r>
        <w:pict>
          <v:shape type="#_x0000_t75" style="position:absolute;margin-left:59.04pt;margin-top:1.16592pt;width:501.12pt;height:29.88pt;mso-position-horizontal-relative:page;mso-position-vertical-relative:paragraph;z-index:-284">
            <v:imagedata o:title="" r:id="rId17"/>
          </v:shape>
        </w:pict>
      </w:r>
      <w:r>
        <w:rPr>
          <w:rFonts w:cs="Arial" w:hAnsi="Arial" w:eastAsia="Arial" w:ascii="Arial"/>
          <w:color w:val="424242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3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3"/>
          <w:sz w:val="18"/>
          <w:szCs w:val="18"/>
        </w:rPr>
        <w:t>te</w:t>
      </w:r>
      <w:r>
        <w:rPr>
          <w:rFonts w:cs="Arial" w:hAnsi="Arial" w:eastAsia="Arial" w:ascii="Arial"/>
          <w:color w:val="424242"/>
          <w:spacing w:val="2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v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9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fi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2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é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to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3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7"/>
          <w:w w:val="10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2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fi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2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qu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3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0A0808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9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2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eg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ú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pon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po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ce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3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21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d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15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115"/>
          <w:sz w:val="18"/>
          <w:szCs w:val="18"/>
        </w:rPr>
        <w:t>f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j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án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od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3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2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23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v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-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115" w:right="100"/>
      </w:pPr>
      <w:r>
        <w:pict>
          <v:shape type="#_x0000_t75" style="position:absolute;margin-left:59.04pt;margin-top:-0.198105pt;width:501.12pt;height:21.96pt;mso-position-horizontal-relative:page;mso-position-vertical-relative:paragraph;z-index:-285">
            <v:imagedata o:title="" r:id="rId18"/>
          </v:shape>
        </w:pic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29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i/>
          <w:color w:val="1D1D1D"/>
          <w:spacing w:val="0"/>
          <w:w w:val="79"/>
          <w:sz w:val="17"/>
          <w:szCs w:val="17"/>
        </w:rPr>
        <w:t>y</w:t>
      </w:r>
      <w:r>
        <w:rPr>
          <w:rFonts w:cs="Arial" w:hAnsi="Arial" w:eastAsia="Arial" w:ascii="Arial"/>
          <w:i/>
          <w:color w:val="1D1D1D"/>
          <w:spacing w:val="18"/>
          <w:w w:val="79"/>
          <w:sz w:val="17"/>
          <w:szCs w:val="17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v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64"/>
          <w:sz w:val="18"/>
          <w:szCs w:val="18"/>
        </w:rPr>
        <w:t>ú</w:t>
      </w:r>
      <w:r>
        <w:rPr>
          <w:rFonts w:cs="Arial" w:hAnsi="Arial" w:eastAsia="Arial" w:ascii="Arial"/>
          <w:color w:val="0A0808"/>
          <w:spacing w:val="0"/>
          <w:w w:val="90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mo</w:t>
      </w:r>
      <w:r>
        <w:rPr>
          <w:rFonts w:cs="Arial" w:hAnsi="Arial" w:eastAsia="Arial" w:ascii="Arial"/>
          <w:color w:val="1D1D1D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í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j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color w:val="0A0808"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32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A0808"/>
          <w:spacing w:val="0"/>
          <w:w w:val="79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0A0808"/>
          <w:spacing w:val="0"/>
          <w:w w:val="79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0A0808"/>
          <w:spacing w:val="0"/>
          <w:w w:val="79"/>
          <w:sz w:val="18"/>
          <w:szCs w:val="18"/>
        </w:rPr>
        <w:t>17</w:t>
      </w:r>
      <w:r>
        <w:rPr>
          <w:rFonts w:cs="Times New Roman" w:hAnsi="Times New Roman" w:eastAsia="Times New Roman" w:ascii="Times New Roman"/>
          <w:color w:val="323232"/>
          <w:spacing w:val="0"/>
          <w:w w:val="79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color w:val="323232"/>
          <w:spacing w:val="0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2323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-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5E5E5E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x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ó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ú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qu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h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0"/>
          <w:w w:val="9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G</w:t>
      </w:r>
      <w:r>
        <w:rPr>
          <w:rFonts w:cs="Arial" w:hAnsi="Arial" w:eastAsia="Arial" w:ascii="Arial"/>
          <w:color w:val="0A0808"/>
          <w:spacing w:val="0"/>
          <w:w w:val="96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0A0808"/>
          <w:spacing w:val="0"/>
          <w:w w:val="84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108" w:right="8197"/>
      </w:pPr>
      <w:r>
        <w:pict>
          <v:shape type="#_x0000_t75" style="position:absolute;margin-left:58.68pt;margin-top:1.24189pt;width:501.48pt;height:49.68pt;mso-position-horizontal-relative:page;mso-position-vertical-relative:paragraph;z-index:-286">
            <v:imagedata o:title="" r:id="rId19"/>
          </v:shape>
        </w:pic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.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             </w:t>
      </w:r>
      <w:r>
        <w:rPr>
          <w:rFonts w:cs="Arial" w:hAnsi="Arial" w:eastAsia="Arial" w:ascii="Arial"/>
          <w:color w:val="424242"/>
          <w:spacing w:val="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103"/>
          <w:sz w:val="18"/>
          <w:szCs w:val="18"/>
        </w:rPr>
        <w:t>tit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0A0808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2"/>
        <w:ind w:left="101" w:right="100" w:firstLine="14"/>
      </w:pP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3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3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2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od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2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2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ll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ga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3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2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3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1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II</w:t>
      </w:r>
      <w:r>
        <w:rPr>
          <w:rFonts w:cs="Arial" w:hAnsi="Arial" w:eastAsia="Arial" w:ascii="Arial"/>
          <w:color w:val="0A0808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2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3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j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ro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1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g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13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TII</w:t>
      </w:r>
      <w:r>
        <w:rPr>
          <w:rFonts w:cs="Arial" w:hAnsi="Arial" w:eastAsia="Arial" w:ascii="Arial"/>
          <w:color w:val="0A0808"/>
          <w:spacing w:val="0"/>
          <w:w w:val="84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424242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0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ta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5E5E5E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8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7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4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64"/>
          <w:sz w:val="18"/>
          <w:szCs w:val="18"/>
        </w:rPr>
        <w:t>n</w:t>
      </w:r>
      <w:r>
        <w:rPr>
          <w:rFonts w:cs="Arial" w:hAnsi="Arial" w:eastAsia="Arial" w:ascii="Arial"/>
          <w:color w:val="424242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6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7"/>
          <w:sz w:val="18"/>
          <w:szCs w:val="18"/>
        </w:rPr>
        <w:t>q</w:t>
      </w:r>
      <w:r>
        <w:rPr>
          <w:rFonts w:cs="Arial" w:hAnsi="Arial" w:eastAsia="Arial" w:ascii="Arial"/>
          <w:color w:val="1D1D1D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2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5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TII</w:t>
      </w:r>
      <w:r>
        <w:rPr>
          <w:rFonts w:cs="Arial" w:hAnsi="Arial" w:eastAsia="Arial" w:ascii="Arial"/>
          <w:color w:val="0A0808"/>
          <w:spacing w:val="0"/>
          <w:w w:val="83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1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-13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2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7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2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0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uy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ci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nd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ú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2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3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2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y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2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do</w:t>
      </w:r>
      <w:r>
        <w:rPr>
          <w:rFonts w:cs="Arial" w:hAnsi="Arial" w:eastAsia="Arial" w:ascii="Arial"/>
          <w:color w:val="424242"/>
          <w:spacing w:val="2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E5E5E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oc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3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2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an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3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v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1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-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3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te</w:t>
      </w:r>
      <w:r>
        <w:rPr>
          <w:rFonts w:cs="Arial" w:hAnsi="Arial" w:eastAsia="Arial" w:ascii="Arial"/>
          <w:color w:val="747474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1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exact" w:line="200"/>
        <w:ind w:left="108" w:right="107" w:firstLine="7"/>
      </w:pPr>
      <w:r>
        <w:pict>
          <v:shape type="#_x0000_t75" style="position:absolute;margin-left:59.04pt;margin-top:0.88pt;width:500.4pt;height:20.16pt;mso-position-horizontal-relative:page;mso-position-vertical-relative:paragraph;z-index:-287">
            <v:imagedata o:title="" r:id="rId20"/>
          </v:shape>
        </w:pic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-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ca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1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se</w:t>
      </w:r>
      <w:r>
        <w:rPr>
          <w:rFonts w:cs="Arial" w:hAnsi="Arial" w:eastAsia="Arial" w:ascii="Arial"/>
          <w:color w:val="424242"/>
          <w:spacing w:val="1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II</w:t>
      </w:r>
      <w:r>
        <w:rPr>
          <w:rFonts w:cs="Arial" w:hAnsi="Arial" w:eastAsia="Arial" w:ascii="Arial"/>
          <w:color w:val="0A0808"/>
          <w:spacing w:val="0"/>
          <w:w w:val="84"/>
          <w:sz w:val="18"/>
          <w:szCs w:val="18"/>
        </w:rPr>
        <w:t>E</w:t>
      </w:r>
      <w:r>
        <w:rPr>
          <w:rFonts w:cs="Arial" w:hAnsi="Arial" w:eastAsia="Arial" w:ascii="Arial"/>
          <w:color w:val="5E5E5E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E5E5E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qu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y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i/>
          <w:color w:val="323232"/>
          <w:spacing w:val="0"/>
          <w:w w:val="73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323232"/>
          <w:spacing w:val="13"/>
          <w:w w:val="73"/>
          <w:sz w:val="20"/>
          <w:szCs w:val="20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ET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ES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-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li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323232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2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115"/>
          <w:sz w:val="18"/>
          <w:szCs w:val="18"/>
        </w:rPr>
        <w:t>f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0A0808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0A0808"/>
          <w:spacing w:val="0"/>
          <w:w w:val="95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A0808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24242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424242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2424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ú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lt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A0808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0A0808"/>
          <w:spacing w:val="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qu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y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ad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2424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oc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1D1D1D"/>
          <w:spacing w:val="2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ane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v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1D1D1D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23232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323232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1D1D1D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1D1D1D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23232"/>
          <w:spacing w:val="1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ri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od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23232"/>
          <w:spacing w:val="-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323232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24242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24242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23232"/>
          <w:spacing w:val="0"/>
          <w:w w:val="57"/>
          <w:sz w:val="18"/>
          <w:szCs w:val="18"/>
        </w:rPr>
        <w:t>t</w:t>
      </w:r>
      <w:r>
        <w:rPr>
          <w:rFonts w:cs="Arial" w:hAnsi="Arial" w:eastAsia="Arial" w:ascii="Arial"/>
          <w:color w:val="1D1D1D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23232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424242"/>
          <w:spacing w:val="0"/>
          <w:w w:val="86"/>
          <w:sz w:val="18"/>
          <w:szCs w:val="18"/>
        </w:rPr>
        <w:t>te</w:t>
      </w:r>
      <w:r>
        <w:rPr>
          <w:rFonts w:cs="Arial" w:hAnsi="Arial" w:eastAsia="Arial" w:ascii="Arial"/>
          <w:color w:val="5E5E5E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8"/>
          <w:szCs w:val="18"/>
        </w:rPr>
        <w:jc w:val="right"/>
        <w:ind w:right="138"/>
        <w:sectPr>
          <w:pgSz w:w="12240" w:h="15840"/>
          <w:pgMar w:top="740" w:bottom="280" w:left="1080" w:right="920"/>
        </w:sectPr>
      </w:pPr>
      <w:r>
        <w:pict>
          <v:shape type="#_x0000_t75" style="position:absolute;margin-left:504pt;margin-top:1.24189pt;width:55.44pt;height:10.08pt;mso-position-horizontal-relative:page;mso-position-vertical-relative:paragraph;z-index:-288">
            <v:imagedata o:title="" r:id="rId21"/>
          </v:shape>
        </w:pict>
      </w:r>
      <w:r>
        <w:rPr>
          <w:rFonts w:cs="Arial" w:hAnsi="Arial" w:eastAsia="Arial" w:ascii="Arial"/>
          <w:color w:val="1D1D1D"/>
          <w:spacing w:val="0"/>
          <w:w w:val="100"/>
          <w:sz w:val="18"/>
          <w:szCs w:val="18"/>
        </w:rPr>
        <w:t>P</w:t>
      </w:r>
      <w:r>
        <w:rPr>
          <w:rFonts w:cs="Arial" w:hAnsi="Arial" w:eastAsia="Arial" w:ascii="Arial"/>
          <w:color w:val="323232"/>
          <w:spacing w:val="0"/>
          <w:w w:val="100"/>
          <w:sz w:val="18"/>
          <w:szCs w:val="18"/>
        </w:rPr>
        <w:t>ág</w:t>
      </w:r>
      <w:r>
        <w:rPr>
          <w:rFonts w:cs="Arial" w:hAnsi="Arial" w:eastAsia="Arial" w:ascii="Arial"/>
          <w:color w:val="1D1D1D"/>
          <w:spacing w:val="0"/>
          <w:w w:val="100"/>
          <w:sz w:val="18"/>
          <w:szCs w:val="18"/>
        </w:rPr>
        <w:t>i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color w:val="323232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color w:val="323232"/>
          <w:spacing w:val="-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100"/>
          <w:sz w:val="18"/>
          <w:szCs w:val="18"/>
        </w:rPr>
        <w:t>2</w:t>
      </w:r>
      <w:r>
        <w:rPr>
          <w:rFonts w:cs="Arial" w:hAnsi="Arial" w:eastAsia="Arial" w:ascii="Arial"/>
          <w:color w:val="0A0808"/>
          <w:spacing w:val="-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1D1D1D"/>
          <w:spacing w:val="0"/>
          <w:w w:val="100"/>
          <w:sz w:val="18"/>
          <w:szCs w:val="18"/>
        </w:rPr>
        <w:t>d</w:t>
      </w:r>
      <w:r>
        <w:rPr>
          <w:rFonts w:cs="Arial" w:hAnsi="Arial" w:eastAsia="Arial" w:ascii="Arial"/>
          <w:color w:val="323232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color w:val="323232"/>
          <w:spacing w:val="-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A0808"/>
          <w:spacing w:val="0"/>
          <w:w w:val="93"/>
          <w:sz w:val="18"/>
          <w:szCs w:val="18"/>
        </w:rPr>
        <w:t>3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66"/>
          <w:szCs w:val="66"/>
        </w:rPr>
        <w:jc w:val="left"/>
        <w:spacing w:before="8"/>
        <w:ind w:left="110"/>
      </w:pPr>
      <w:r>
        <w:rPr>
          <w:rFonts w:cs="Times New Roman" w:hAnsi="Times New Roman" w:eastAsia="Times New Roman" w:ascii="Times New Roman"/>
          <w:color w:val="A0957C"/>
          <w:spacing w:val="-1"/>
          <w:w w:val="116"/>
          <w:sz w:val="58"/>
          <w:szCs w:val="58"/>
        </w:rPr>
        <w:t>i</w:t>
      </w:r>
      <w:r>
        <w:rPr>
          <w:rFonts w:cs="Times New Roman" w:hAnsi="Times New Roman" w:eastAsia="Times New Roman" w:ascii="Times New Roman"/>
          <w:color w:val="A0957C"/>
          <w:spacing w:val="-1"/>
          <w:w w:val="206"/>
          <w:sz w:val="58"/>
          <w:szCs w:val="58"/>
        </w:rPr>
        <w:t>;</w:t>
      </w:r>
      <w:r>
        <w:rPr>
          <w:rFonts w:cs="Times New Roman" w:hAnsi="Times New Roman" w:eastAsia="Times New Roman" w:ascii="Times New Roman"/>
          <w:color w:val="A0957C"/>
          <w:spacing w:val="-1"/>
          <w:w w:val="107"/>
          <w:sz w:val="58"/>
          <w:szCs w:val="58"/>
        </w:rPr>
        <w:t>t</w:t>
      </w:r>
      <w:r>
        <w:rPr>
          <w:rFonts w:cs="Times New Roman" w:hAnsi="Times New Roman" w:eastAsia="Times New Roman" w:ascii="Times New Roman"/>
          <w:color w:val="A0957C"/>
          <w:spacing w:val="0"/>
          <w:w w:val="101"/>
          <w:sz w:val="58"/>
          <w:szCs w:val="58"/>
        </w:rPr>
        <w:t>e</w:t>
      </w:r>
      <w:r>
        <w:rPr>
          <w:rFonts w:cs="Times New Roman" w:hAnsi="Times New Roman" w:eastAsia="Times New Roman" w:ascii="Times New Roman"/>
          <w:color w:val="A0957C"/>
          <w:spacing w:val="0"/>
          <w:w w:val="111"/>
          <w:sz w:val="58"/>
          <w:szCs w:val="58"/>
        </w:rPr>
        <w:t>r</w:t>
      </w:r>
      <w:r>
        <w:rPr>
          <w:rFonts w:cs="Times New Roman" w:hAnsi="Times New Roman" w:eastAsia="Times New Roman" w:ascii="Times New Roman"/>
          <w:color w:val="A0957C"/>
          <w:spacing w:val="-1"/>
          <w:w w:val="117"/>
          <w:sz w:val="58"/>
          <w:szCs w:val="58"/>
        </w:rPr>
        <w:t>a</w:t>
      </w:r>
      <w:r>
        <w:rPr>
          <w:rFonts w:cs="Times New Roman" w:hAnsi="Times New Roman" w:eastAsia="Times New Roman" w:ascii="Times New Roman"/>
          <w:color w:val="A0957C"/>
          <w:spacing w:val="0"/>
          <w:w w:val="84"/>
          <w:sz w:val="58"/>
          <w:szCs w:val="58"/>
        </w:rPr>
        <w:t>c</w:t>
      </w:r>
      <w:r>
        <w:rPr>
          <w:rFonts w:cs="Times New Roman" w:hAnsi="Times New Roman" w:eastAsia="Times New Roman" w:ascii="Times New Roman"/>
          <w:color w:val="A0957C"/>
          <w:spacing w:val="0"/>
          <w:w w:val="101"/>
          <w:sz w:val="58"/>
          <w:szCs w:val="58"/>
        </w:rPr>
        <w:t>c</w:t>
      </w:r>
      <w:r>
        <w:rPr>
          <w:rFonts w:cs="Times New Roman" w:hAnsi="Times New Roman" w:eastAsia="Times New Roman" w:ascii="Times New Roman"/>
          <w:color w:val="A0957C"/>
          <w:spacing w:val="-1"/>
          <w:w w:val="101"/>
          <w:sz w:val="58"/>
          <w:szCs w:val="58"/>
        </w:rPr>
        <w:t>i</w:t>
      </w:r>
      <w:r>
        <w:rPr>
          <w:rFonts w:cs="Times New Roman" w:hAnsi="Times New Roman" w:eastAsia="Times New Roman" w:ascii="Times New Roman"/>
          <w:color w:val="A0957C"/>
          <w:spacing w:val="0"/>
          <w:w w:val="96"/>
          <w:sz w:val="58"/>
          <w:szCs w:val="58"/>
        </w:rPr>
        <w:t>o</w:t>
      </w:r>
      <w:r>
        <w:rPr>
          <w:rFonts w:cs="Times New Roman" w:hAnsi="Times New Roman" w:eastAsia="Times New Roman" w:ascii="Times New Roman"/>
          <w:color w:val="A0957C"/>
          <w:spacing w:val="0"/>
          <w:w w:val="114"/>
          <w:sz w:val="58"/>
          <w:szCs w:val="58"/>
        </w:rPr>
        <w:t>n</w:t>
      </w:r>
      <w:r>
        <w:rPr>
          <w:rFonts w:cs="Times New Roman" w:hAnsi="Times New Roman" w:eastAsia="Times New Roman" w:ascii="Times New Roman"/>
          <w:color w:val="A0957C"/>
          <w:spacing w:val="0"/>
          <w:w w:val="98"/>
          <w:sz w:val="58"/>
          <w:szCs w:val="58"/>
        </w:rPr>
        <w:t>es</w:t>
      </w:r>
      <w:r>
        <w:rPr>
          <w:rFonts w:cs="Times New Roman" w:hAnsi="Times New Roman" w:eastAsia="Times New Roman" w:ascii="Times New Roman"/>
          <w:color w:val="A0957C"/>
          <w:spacing w:val="-15"/>
          <w:w w:val="100"/>
          <w:sz w:val="58"/>
          <w:szCs w:val="58"/>
        </w:rPr>
        <w:t> </w:t>
      </w:r>
      <w:r>
        <w:rPr>
          <w:rFonts w:cs="Arial" w:hAnsi="Arial" w:eastAsia="Arial" w:ascii="Arial"/>
          <w:i/>
          <w:color w:val="FB6C41"/>
          <w:spacing w:val="0"/>
          <w:w w:val="65"/>
          <w:sz w:val="66"/>
          <w:szCs w:val="66"/>
        </w:rPr>
        <w:t>11</w:t>
      </w:r>
      <w:r>
        <w:rPr>
          <w:rFonts w:cs="Arial" w:hAnsi="Arial" w:eastAsia="Arial" w:ascii="Arial"/>
          <w:color w:val="000000"/>
          <w:spacing w:val="0"/>
          <w:w w:val="100"/>
          <w:sz w:val="66"/>
          <w:szCs w:val="66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57" w:right="118" w:firstLine="14"/>
      </w:pPr>
      <w:r>
        <w:pict>
          <v:shape type="#_x0000_t75" style="position:absolute;margin-left:51.48pt;margin-top:0.881894pt;width:500.76pt;height:32.04pt;mso-position-horizontal-relative:page;mso-position-vertical-relative:paragraph;z-index:-265">
            <v:imagedata o:title="" r:id="rId22"/>
          </v:shape>
        </w:pic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8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9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2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31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64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2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2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II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6E6E6D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3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ET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39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1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CC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sc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242424"/>
          <w:spacing w:val="2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fi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á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2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3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6E6E6D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1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en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22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od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fic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ori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27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to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14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qu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ga</w:t>
      </w:r>
      <w:r>
        <w:rPr>
          <w:rFonts w:cs="Arial" w:hAnsi="Arial" w:eastAsia="Arial" w:ascii="Arial"/>
          <w:color w:val="3B3B3A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pó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ab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2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2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fe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ro</w:t>
      </w:r>
      <w:r>
        <w:rPr>
          <w:rFonts w:cs="Arial" w:hAnsi="Arial" w:eastAsia="Arial" w:ascii="Arial"/>
          <w:color w:val="3B3B3A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64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z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-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qu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pod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-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pe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B3B3A"/>
          <w:spacing w:val="0"/>
          <w:w w:val="81"/>
          <w:sz w:val="18"/>
          <w:szCs w:val="18"/>
        </w:rPr>
        <w:t>30</w:t>
      </w:r>
      <w:r>
        <w:rPr>
          <w:rFonts w:cs="Times New Roman" w:hAnsi="Times New Roman" w:eastAsia="Times New Roman" w:ascii="Times New Roman"/>
          <w:color w:val="3B3B3A"/>
          <w:spacing w:val="2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(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)</w:t>
      </w:r>
      <w:r>
        <w:rPr>
          <w:rFonts w:cs="Arial" w:hAnsi="Arial" w:eastAsia="Arial" w:ascii="Arial"/>
          <w:color w:val="545353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í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64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6E6E6D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5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-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B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ne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fi</w:t>
      </w:r>
      <w:r>
        <w:rPr>
          <w:rFonts w:cs="Arial" w:hAnsi="Arial" w:eastAsia="Arial" w:ascii="Arial"/>
          <w:color w:val="0E0D0B"/>
          <w:spacing w:val="0"/>
          <w:w w:val="94"/>
          <w:sz w:val="18"/>
          <w:szCs w:val="18"/>
        </w:rPr>
        <w:t>ci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64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fi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qu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19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-14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6E6E6D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57" w:right="104" w:firstLine="14"/>
      </w:pPr>
      <w:r>
        <w:pict>
          <v:shape type="#_x0000_t75" style="position:absolute;margin-left:51.48pt;margin-top:0.881894pt;width:501.48pt;height:21.6pt;mso-position-horizontal-relative:page;mso-position-vertical-relative:paragraph;z-index:-266">
            <v:imagedata o:title="" r:id="rId23"/>
          </v:shape>
        </w:pic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8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21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de</w:t>
      </w:r>
      <w:r>
        <w:rPr>
          <w:rFonts w:cs="Arial" w:hAnsi="Arial" w:eastAsia="Arial" w:ascii="Arial"/>
          <w:color w:val="3B3B3A"/>
          <w:spacing w:val="16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q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6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on</w:t>
      </w:r>
      <w:r>
        <w:rPr>
          <w:rFonts w:cs="Arial" w:hAnsi="Arial" w:eastAsia="Arial" w:ascii="Arial"/>
          <w:color w:val="3B3B3A"/>
          <w:spacing w:val="0"/>
          <w:w w:val="115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2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7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to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11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26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eg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17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1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-14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ba</w:t>
      </w:r>
      <w:r>
        <w:rPr>
          <w:rFonts w:cs="Arial" w:hAnsi="Arial" w:eastAsia="Arial" w:ascii="Arial"/>
          <w:color w:val="3B3B3A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ob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pa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21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3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scr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 </w:t>
      </w:r>
      <w:r>
        <w:rPr>
          <w:rFonts w:cs="Arial" w:hAnsi="Arial" w:eastAsia="Arial" w:ascii="Arial"/>
          <w:color w:val="6E6E6D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1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ga</w:t>
      </w:r>
      <w:r>
        <w:rPr>
          <w:rFonts w:cs="Arial" w:hAnsi="Arial" w:eastAsia="Arial" w:ascii="Arial"/>
          <w:color w:val="3B3B3A"/>
          <w:spacing w:val="1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1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en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fi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13"/>
          <w:w w:val="8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2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mp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j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6E6E6D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71" w:right="7920"/>
      </w:pPr>
      <w:r>
        <w:pict>
          <v:shape type="#_x0000_t75" style="position:absolute;margin-left:51.84pt;margin-top:1.60189pt;width:500.76pt;height:51.12pt;mso-position-horizontal-relative:page;mso-position-vertical-relative:paragraph;z-index:-267">
            <v:imagedata o:title="" r:id="rId24"/>
          </v:shape>
        </w:pic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               </w:t>
      </w:r>
      <w:r>
        <w:rPr>
          <w:rFonts w:cs="Arial" w:hAnsi="Arial" w:eastAsia="Arial" w:ascii="Arial"/>
          <w:color w:val="3B3B3A"/>
          <w:spacing w:val="2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43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6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2" w:lineRule="exact" w:line="200"/>
        <w:ind w:left="571" w:right="104"/>
      </w:pP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lt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an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2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3B3B3A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1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22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ne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fic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19"/>
          <w:w w:val="8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fo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2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nt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m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9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5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ag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9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ó</w:t>
      </w:r>
      <w:r>
        <w:rPr>
          <w:rFonts w:cs="Arial" w:hAnsi="Arial" w:eastAsia="Arial" w:ascii="Arial"/>
          <w:color w:val="3B3B3A"/>
          <w:spacing w:val="2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ag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242424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de</w:t>
      </w:r>
      <w:r>
        <w:rPr>
          <w:rFonts w:cs="Arial" w:hAnsi="Arial" w:eastAsia="Arial" w:ascii="Arial"/>
          <w:color w:val="242424"/>
          <w:spacing w:val="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ag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-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6E6E6D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exact" w:line="200"/>
        <w:ind w:left="571" w:right="115"/>
      </w:pP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8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4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u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21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z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ó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12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1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2</w:t>
      </w:r>
      <w:r>
        <w:rPr>
          <w:rFonts w:cs="Arial" w:hAnsi="Arial" w:eastAsia="Arial" w:ascii="Arial"/>
          <w:color w:val="0E0D0B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(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)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2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3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36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nd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3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É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9"/>
        <w:ind w:left="571" w:right="6732"/>
      </w:pP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od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-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en</w:t>
      </w:r>
      <w:r>
        <w:rPr>
          <w:rFonts w:cs="Arial" w:hAnsi="Arial" w:eastAsia="Arial" w:ascii="Arial"/>
          <w:color w:val="3B3B3A"/>
          <w:spacing w:val="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qu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ú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to</w:t>
      </w:r>
      <w:r>
        <w:rPr>
          <w:rFonts w:cs="Arial" w:hAnsi="Arial" w:eastAsia="Arial" w:ascii="Arial"/>
          <w:color w:val="6E6E6D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71" w:right="6876"/>
      </w:pPr>
      <w:r>
        <w:pict>
          <v:shape type="#_x0000_t75" style="position:absolute;margin-left:51.84pt;margin-top:1.24189pt;width:501.12pt;height:51.12pt;mso-position-horizontal-relative:page;mso-position-vertical-relative:paragraph;z-index:-268">
            <v:imagedata o:title="" r:id="rId25"/>
          </v:shape>
        </w:pic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3B3B3A"/>
          <w:spacing w:val="22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6"/>
          <w:sz w:val="18"/>
          <w:szCs w:val="18"/>
        </w:rPr>
        <w:t>Di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v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on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ne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-8"/>
          <w:w w:val="8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li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16"/>
          <w:w w:val="8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g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3B3B3A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exact" w:line="180"/>
        <w:ind w:left="571" w:right="107"/>
      </w:pP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1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-2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545353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-2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odo</w:t>
      </w:r>
      <w:r>
        <w:rPr>
          <w:rFonts w:cs="Arial" w:hAnsi="Arial" w:eastAsia="Arial" w:ascii="Arial"/>
          <w:color w:val="3B3B3A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5"/>
          <w:sz w:val="18"/>
          <w:szCs w:val="18"/>
        </w:rPr>
        <w:t>re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6E6E6D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6E6E6D"/>
          <w:spacing w:val="-13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-2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3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-2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1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v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2"/>
          <w:w w:val="8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B3B3A"/>
          <w:spacing w:val="0"/>
          <w:w w:val="100"/>
          <w:sz w:val="18"/>
          <w:szCs w:val="18"/>
        </w:rPr>
        <w:t>360</w:t>
      </w:r>
      <w:r>
        <w:rPr>
          <w:rFonts w:cs="Times New Roman" w:hAnsi="Times New Roman" w:eastAsia="Times New Roman" w:ascii="Times New Roman"/>
          <w:color w:val="3B3B3A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y</w:t>
      </w:r>
      <w:r>
        <w:rPr>
          <w:rFonts w:cs="Arial" w:hAnsi="Arial" w:eastAsia="Arial" w:ascii="Arial"/>
          <w:color w:val="242424"/>
          <w:spacing w:val="3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4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lt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36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before="1"/>
        <w:ind w:left="571" w:right="104"/>
      </w:pP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lt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po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ú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me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3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2"/>
          <w:sz w:val="18"/>
          <w:szCs w:val="18"/>
        </w:rPr>
        <w:t>í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7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7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ri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pe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od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12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1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1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2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14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te</w:t>
      </w:r>
      <w:r>
        <w:rPr>
          <w:rFonts w:cs="Arial" w:hAnsi="Arial" w:eastAsia="Arial" w:ascii="Arial"/>
          <w:color w:val="3B3B3A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lt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do</w:t>
      </w:r>
      <w:r>
        <w:rPr>
          <w:rFonts w:cs="Arial" w:hAnsi="Arial" w:eastAsia="Arial" w:ascii="Arial"/>
          <w:color w:val="3B3B3A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545353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éd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to</w:t>
      </w:r>
      <w:r>
        <w:rPr>
          <w:rFonts w:cs="Arial" w:hAnsi="Arial" w:eastAsia="Arial" w:ascii="Arial"/>
          <w:color w:val="242424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be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242424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2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ne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fic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7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9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14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6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odo</w:t>
      </w:r>
      <w:r>
        <w:rPr>
          <w:rFonts w:cs="Arial" w:hAnsi="Arial" w:eastAsia="Arial" w:ascii="Arial"/>
          <w:color w:val="3B3B3A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3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82"/>
          <w:sz w:val="18"/>
          <w:szCs w:val="18"/>
        </w:rPr>
        <w:t>ag</w:t>
      </w:r>
      <w:r>
        <w:rPr>
          <w:rFonts w:cs="Arial" w:hAnsi="Arial" w:eastAsia="Arial" w:ascii="Arial"/>
          <w:color w:val="545353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-3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de</w:t>
      </w:r>
      <w:r>
        <w:rPr>
          <w:rFonts w:cs="Arial" w:hAnsi="Arial" w:eastAsia="Arial" w:ascii="Arial"/>
          <w:color w:val="3B3B3A"/>
          <w:spacing w:val="10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-1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4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6E6E6D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auto" w:line="249"/>
        <w:ind w:left="571" w:right="140"/>
      </w:pPr>
      <w:r>
        <w:pict>
          <v:shape type="#_x0000_t75" style="position:absolute;margin-left:51.84pt;margin-top:0.881894pt;width:498.96pt;height:21.6pt;mso-position-horizontal-relative:page;mso-position-vertical-relative:paragraph;z-index:-269">
            <v:imagedata o:title="" r:id="rId26"/>
          </v:shape>
        </w:pic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m</w:t>
      </w:r>
      <w:r>
        <w:rPr>
          <w:rFonts w:cs="Arial" w:hAnsi="Arial" w:eastAsia="Arial" w:ascii="Arial"/>
          <w:color w:val="6E6E6D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to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545353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6E6E6D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nt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m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ab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v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5"/>
          <w:w w:val="8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442821"/>
          <w:spacing w:val="0"/>
          <w:w w:val="80"/>
          <w:sz w:val="18"/>
          <w:szCs w:val="18"/>
        </w:rPr>
        <w:t>3</w:t>
      </w:r>
      <w:r>
        <w:rPr>
          <w:rFonts w:cs="Times New Roman" w:hAnsi="Times New Roman" w:eastAsia="Times New Roman" w:ascii="Times New Roman"/>
          <w:color w:val="442821"/>
          <w:spacing w:val="0"/>
          <w:w w:val="80"/>
          <w:sz w:val="18"/>
          <w:szCs w:val="18"/>
        </w:rPr>
        <w:t>6</w:t>
      </w:r>
      <w:r>
        <w:rPr>
          <w:rFonts w:cs="Times New Roman" w:hAnsi="Times New Roman" w:eastAsia="Times New Roman" w:ascii="Times New Roman"/>
          <w:color w:val="442821"/>
          <w:spacing w:val="0"/>
          <w:w w:val="80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442821"/>
          <w:spacing w:val="3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442821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2B1511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re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lt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2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li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-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do</w:t>
      </w:r>
      <w:r>
        <w:rPr>
          <w:rFonts w:cs="Arial" w:hAnsi="Arial" w:eastAsia="Arial" w:ascii="Arial"/>
          <w:color w:val="242424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1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y</w:t>
      </w:r>
      <w:r>
        <w:rPr>
          <w:rFonts w:cs="Arial" w:hAnsi="Arial" w:eastAsia="Arial" w:ascii="Arial"/>
          <w:color w:val="545353"/>
          <w:spacing w:val="9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0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pa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29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16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éd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6E6E6D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2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36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é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2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71"/>
          <w:sz w:val="18"/>
          <w:szCs w:val="18"/>
        </w:rPr>
        <w:t>g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774C40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auto" w:line="244"/>
        <w:ind w:left="571" w:right="104"/>
      </w:pPr>
      <w:r>
        <w:pict>
          <v:shape type="#_x0000_t75" style="position:absolute;margin-left:52.2pt;margin-top:0.521894pt;width:500.76pt;height:41.04pt;mso-position-horizontal-relative:page;mso-position-vertical-relative:paragraph;z-index:-270">
            <v:imagedata o:title="" r:id="rId27"/>
          </v:shape>
        </w:pict>
      </w:r>
      <w:r>
        <w:rPr>
          <w:rFonts w:cs="Arial" w:hAnsi="Arial" w:eastAsia="Arial" w:ascii="Arial"/>
          <w:color w:val="3B3B3A"/>
          <w:spacing w:val="0"/>
          <w:w w:val="76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76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28"/>
          <w:w w:val="76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í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39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55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0E0D0B"/>
          <w:spacing w:val="0"/>
          <w:w w:val="103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0E0D0B"/>
          <w:spacing w:val="0"/>
          <w:w w:val="95"/>
          <w:sz w:val="18"/>
          <w:szCs w:val="18"/>
        </w:rPr>
        <w:t>8</w:t>
      </w:r>
      <w:r>
        <w:rPr>
          <w:rFonts w:cs="Times New Roman" w:hAnsi="Times New Roman" w:eastAsia="Times New Roman" w:ascii="Times New Roman"/>
          <w:color w:val="0E0D0B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8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y</w:t>
      </w:r>
      <w:r>
        <w:rPr>
          <w:rFonts w:cs="Arial" w:hAnsi="Arial" w:eastAsia="Arial" w:ascii="Arial"/>
          <w:color w:val="0E0D0B"/>
          <w:spacing w:val="1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-3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Tít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19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color w:val="0E0D0B"/>
          <w:spacing w:val="4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8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1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442821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on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2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x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242424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x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z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en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ón</w:t>
      </w:r>
      <w:r>
        <w:rPr>
          <w:rFonts w:cs="Arial" w:hAnsi="Arial" w:eastAsia="Arial" w:ascii="Arial"/>
          <w:color w:val="3B3B3A"/>
          <w:spacing w:val="3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É</w:t>
      </w:r>
      <w:r>
        <w:rPr>
          <w:rFonts w:cs="Arial" w:hAnsi="Arial" w:eastAsia="Arial" w:ascii="Arial"/>
          <w:color w:val="6E6E6D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6E6E6D"/>
          <w:spacing w:val="1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2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ño</w:t>
      </w:r>
      <w:r>
        <w:rPr>
          <w:rFonts w:cs="Arial" w:hAnsi="Arial" w:eastAsia="Arial" w:ascii="Arial"/>
          <w:color w:val="3B3B3A"/>
          <w:spacing w:val="3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po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te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2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2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f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3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37"/>
          <w:w w:val="54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64"/>
          <w:sz w:val="18"/>
          <w:szCs w:val="18"/>
        </w:rPr>
        <w:t>ú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15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ñ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3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tít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29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en</w:t>
      </w:r>
      <w:r>
        <w:rPr>
          <w:rFonts w:cs="Arial" w:hAnsi="Arial" w:eastAsia="Arial" w:ascii="Arial"/>
          <w:color w:val="3B3B3A"/>
          <w:spacing w:val="3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2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nt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2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ue</w:t>
      </w:r>
      <w:r>
        <w:rPr>
          <w:rFonts w:cs="Arial" w:hAnsi="Arial" w:eastAsia="Arial" w:ascii="Arial"/>
          <w:color w:val="3B3B3A"/>
          <w:spacing w:val="3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x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z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-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-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be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2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B1511"/>
          <w:spacing w:val="0"/>
          <w:w w:val="86"/>
          <w:sz w:val="18"/>
          <w:szCs w:val="18"/>
        </w:rPr>
        <w:t>mp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ed</w:t>
      </w:r>
      <w:r>
        <w:rPr>
          <w:rFonts w:cs="Arial" w:hAnsi="Arial" w:eastAsia="Arial" w:ascii="Arial"/>
          <w:color w:val="442821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B1511"/>
          <w:spacing w:val="0"/>
          <w:w w:val="86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442821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442821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2B1511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1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8"/>
          <w:sz w:val="18"/>
          <w:szCs w:val="18"/>
        </w:rPr>
        <w:t>qu</w:t>
      </w:r>
      <w:r>
        <w:rPr>
          <w:rFonts w:cs="Arial" w:hAnsi="Arial" w:eastAsia="Arial" w:ascii="Arial"/>
          <w:color w:val="442821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29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17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en</w:t>
      </w:r>
      <w:r>
        <w:rPr>
          <w:rFonts w:cs="Arial" w:hAnsi="Arial" w:eastAsia="Arial" w:ascii="Arial"/>
          <w:color w:val="242424"/>
          <w:spacing w:val="0"/>
          <w:w w:val="87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fi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7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23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2B1511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en</w:t>
      </w:r>
      <w:r>
        <w:rPr>
          <w:rFonts w:cs="Arial" w:hAnsi="Arial" w:eastAsia="Arial" w:ascii="Arial"/>
          <w:color w:val="2B1511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2B1511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3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ag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on</w:t>
      </w:r>
      <w:r>
        <w:rPr>
          <w:rFonts w:cs="Arial" w:hAnsi="Arial" w:eastAsia="Arial" w:ascii="Arial"/>
          <w:color w:val="3B3B3A"/>
          <w:spacing w:val="2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f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71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88"/>
          <w:sz w:val="18"/>
          <w:szCs w:val="18"/>
        </w:rPr>
        <w:t>x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71" w:right="627"/>
      </w:pPr>
      <w:r>
        <w:pict>
          <v:shape type="#_x0000_t75" style="position:absolute;margin-left:52.2pt;margin-top:-0.198106pt;width:474.84pt;height:12.24pt;mso-position-horizontal-relative:page;mso-position-vertical-relative:paragraph;z-index:-271">
            <v:imagedata o:title="" r:id="rId28"/>
          </v:shape>
        </w:pic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1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545353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-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-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2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-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442821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774C40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774C40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-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h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án</w:t>
      </w:r>
      <w:r>
        <w:rPr>
          <w:rFonts w:cs="Arial" w:hAnsi="Arial" w:eastAsia="Arial" w:ascii="Arial"/>
          <w:color w:val="3B3B3A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ded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ci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ó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442821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en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ó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po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2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auto" w:line="258"/>
        <w:ind w:left="586" w:right="97"/>
      </w:pPr>
      <w:r>
        <w:pict>
          <v:shape type="#_x0000_t75" style="position:absolute;margin-left:52.56pt;margin-top:-0.558106pt;width:500.4pt;height:22.68pt;mso-position-horizontal-relative:page;mso-position-vertical-relative:paragraph;z-index:-272">
            <v:imagedata o:title="" r:id="rId29"/>
          </v:shape>
        </w:pic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1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eb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115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B1511"/>
          <w:spacing w:val="3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pag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1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3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6E6E6D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3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í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á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7"/>
          <w:w w:val="9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ba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6E6E6D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6E6E6D"/>
          <w:spacing w:val="1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li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z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1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í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8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6E6E6D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spacing w:lineRule="auto" w:line="243"/>
        <w:ind w:left="578" w:right="97" w:firstLine="7"/>
      </w:pPr>
      <w:r>
        <w:pict>
          <v:shape type="#_x0000_t75" style="position:absolute;margin-left:52.56pt;margin-top:0.521894pt;width:500.4pt;height:42.48pt;mso-position-horizontal-relative:page;mso-position-vertical-relative:paragraph;z-index:-273">
            <v:imagedata o:title="" r:id="rId30"/>
          </v:shape>
        </w:pic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be</w:t>
      </w:r>
      <w:r>
        <w:rPr>
          <w:rFonts w:cs="Arial" w:hAnsi="Arial" w:eastAsia="Arial" w:ascii="Arial"/>
          <w:color w:val="3B3B3A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to</w:t>
      </w:r>
      <w:r>
        <w:rPr>
          <w:rFonts w:cs="Arial" w:hAnsi="Arial" w:eastAsia="Arial" w:ascii="Arial"/>
          <w:color w:val="442821"/>
          <w:spacing w:val="2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pe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rt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442821"/>
          <w:spacing w:val="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eb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73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73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30"/>
          <w:w w:val="73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7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0E0D0B"/>
          <w:spacing w:val="0"/>
          <w:w w:val="7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0E0D0B"/>
          <w:spacing w:val="0"/>
          <w:w w:val="73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73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de</w:t>
      </w:r>
      <w:r>
        <w:rPr>
          <w:rFonts w:cs="Arial" w:hAnsi="Arial" w:eastAsia="Arial" w:ascii="Arial"/>
          <w:color w:val="0E0D0B"/>
          <w:spacing w:val="10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ne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13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de</w:t>
      </w:r>
      <w:r>
        <w:rPr>
          <w:rFonts w:cs="Arial" w:hAnsi="Arial" w:eastAsia="Arial" w:ascii="Arial"/>
          <w:color w:val="0E0D0B"/>
          <w:spacing w:val="10"/>
          <w:w w:val="87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87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0E0D0B"/>
          <w:spacing w:val="0"/>
          <w:w w:val="87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0E0D0B"/>
          <w:spacing w:val="0"/>
          <w:w w:val="87"/>
          <w:sz w:val="18"/>
          <w:szCs w:val="18"/>
        </w:rPr>
        <w:t>17</w:t>
      </w:r>
      <w:r>
        <w:rPr>
          <w:rFonts w:cs="Times New Roman" w:hAnsi="Times New Roman" w:eastAsia="Times New Roman" w:ascii="Times New Roman"/>
          <w:color w:val="0E0D0B"/>
          <w:spacing w:val="16"/>
          <w:w w:val="8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od</w:t>
      </w:r>
      <w:r>
        <w:rPr>
          <w:rFonts w:cs="Arial" w:hAnsi="Arial" w:eastAsia="Arial" w:ascii="Arial"/>
          <w:color w:val="3B3B3A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fi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5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5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5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5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5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33"/>
          <w:w w:val="75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5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2"/>
          <w:w w:val="75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42424"/>
          <w:spacing w:val="0"/>
          <w:w w:val="100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3B3B3A"/>
          <w:spacing w:val="0"/>
          <w:w w:val="100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3B3B3A"/>
          <w:spacing w:val="-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rz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7"/>
          <w:w w:val="8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B3B3A"/>
          <w:spacing w:val="0"/>
          <w:w w:val="79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3B3B3A"/>
          <w:spacing w:val="0"/>
          <w:w w:val="95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242424"/>
          <w:spacing w:val="0"/>
          <w:w w:val="6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3B3B3A"/>
          <w:spacing w:val="0"/>
          <w:w w:val="111"/>
          <w:sz w:val="18"/>
          <w:szCs w:val="18"/>
        </w:rPr>
        <w:t>7</w:t>
      </w:r>
      <w:r>
        <w:rPr>
          <w:rFonts w:cs="Times New Roman" w:hAnsi="Times New Roman" w:eastAsia="Times New Roman" w:ascii="Times New Roman"/>
          <w:color w:val="3B3B3A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B3B3A"/>
          <w:spacing w:val="-1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30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1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71"/>
          <w:sz w:val="18"/>
          <w:szCs w:val="18"/>
        </w:rPr>
        <w:t>l</w:t>
      </w:r>
      <w:r>
        <w:rPr>
          <w:rFonts w:cs="Arial" w:hAnsi="Arial" w:eastAsia="Arial" w:ascii="Arial"/>
          <w:color w:val="2B1511"/>
          <w:spacing w:val="0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1"/>
          <w:w w:val="71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B1511"/>
          <w:spacing w:val="0"/>
          <w:w w:val="6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442821"/>
          <w:spacing w:val="0"/>
          <w:w w:val="111"/>
          <w:sz w:val="18"/>
          <w:szCs w:val="18"/>
        </w:rPr>
        <w:t>5</w:t>
      </w:r>
      <w:r>
        <w:rPr>
          <w:rFonts w:cs="Times New Roman" w:hAnsi="Times New Roman" w:eastAsia="Times New Roman" w:ascii="Times New Roman"/>
          <w:color w:val="442821"/>
          <w:spacing w:val="13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3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3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15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3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3"/>
          <w:sz w:val="18"/>
          <w:szCs w:val="18"/>
        </w:rPr>
        <w:t>a</w:t>
      </w:r>
      <w:r>
        <w:rPr>
          <w:rFonts w:cs="Arial" w:hAnsi="Arial" w:eastAsia="Arial" w:ascii="Arial"/>
          <w:color w:val="2B1511"/>
          <w:spacing w:val="0"/>
          <w:w w:val="83"/>
          <w:sz w:val="18"/>
          <w:szCs w:val="18"/>
        </w:rPr>
        <w:t>y</w:t>
      </w:r>
      <w:r>
        <w:rPr>
          <w:rFonts w:cs="Arial" w:hAnsi="Arial" w:eastAsia="Arial" w:ascii="Arial"/>
          <w:color w:val="442821"/>
          <w:spacing w:val="0"/>
          <w:w w:val="83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2"/>
          <w:w w:val="83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3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3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22"/>
          <w:w w:val="83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442821"/>
          <w:spacing w:val="0"/>
          <w:w w:val="79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442821"/>
          <w:spacing w:val="0"/>
          <w:w w:val="95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442821"/>
          <w:spacing w:val="0"/>
          <w:w w:val="6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442821"/>
          <w:spacing w:val="0"/>
          <w:w w:val="111"/>
          <w:sz w:val="18"/>
          <w:szCs w:val="18"/>
        </w:rPr>
        <w:t>7</w:t>
      </w:r>
      <w:r>
        <w:rPr>
          <w:rFonts w:cs="Times New Roman" w:hAnsi="Times New Roman" w:eastAsia="Times New Roman" w:ascii="Times New Roman"/>
          <w:color w:val="A47B7F"/>
          <w:spacing w:val="0"/>
          <w:w w:val="95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color w:val="A47B7F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A47B7F"/>
          <w:spacing w:val="-1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1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B1511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774C40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774C40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1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B1511"/>
          <w:spacing w:val="2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á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B1511"/>
          <w:spacing w:val="3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3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242424"/>
          <w:spacing w:val="1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3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ne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fic</w:t>
      </w:r>
      <w:r>
        <w:rPr>
          <w:rFonts w:cs="Arial" w:hAnsi="Arial" w:eastAsia="Arial" w:ascii="Arial"/>
          <w:color w:val="242424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22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23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te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3"/>
          <w:w w:val="77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ed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-2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ta</w:t>
      </w:r>
      <w:r>
        <w:rPr>
          <w:rFonts w:cs="Arial" w:hAnsi="Arial" w:eastAsia="Arial" w:ascii="Arial"/>
          <w:color w:val="3B3B3A"/>
          <w:spacing w:val="3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po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2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ad</w:t>
      </w:r>
      <w:r>
        <w:rPr>
          <w:rFonts w:cs="Arial" w:hAnsi="Arial" w:eastAsia="Arial" w:ascii="Arial"/>
          <w:color w:val="3B3B3A"/>
          <w:spacing w:val="3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color w:val="242424"/>
          <w:spacing w:val="-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87"/>
          <w:sz w:val="18"/>
          <w:szCs w:val="18"/>
        </w:rPr>
        <w:t>$53</w:t>
      </w:r>
      <w:r>
        <w:rPr>
          <w:rFonts w:cs="Times New Roman" w:hAnsi="Times New Roman" w:eastAsia="Times New Roman" w:ascii="Times New Roman"/>
          <w:color w:val="0E0D0B"/>
          <w:spacing w:val="0"/>
          <w:w w:val="98"/>
          <w:sz w:val="18"/>
          <w:szCs w:val="18"/>
        </w:rPr>
        <w:t>7'2</w:t>
      </w:r>
      <w:r>
        <w:rPr>
          <w:rFonts w:cs="Times New Roman" w:hAnsi="Times New Roman" w:eastAsia="Times New Roman" w:ascii="Times New Roman"/>
          <w:color w:val="0E0D0B"/>
          <w:spacing w:val="0"/>
          <w:w w:val="95"/>
          <w:sz w:val="18"/>
          <w:szCs w:val="18"/>
        </w:rPr>
        <w:t>70</w:t>
      </w:r>
      <w:r>
        <w:rPr>
          <w:rFonts w:cs="Times New Roman" w:hAnsi="Times New Roman" w:eastAsia="Times New Roman" w:ascii="Times New Roman"/>
          <w:color w:val="2B1511"/>
          <w:spacing w:val="0"/>
          <w:w w:val="63"/>
          <w:sz w:val="18"/>
          <w:szCs w:val="18"/>
        </w:rPr>
        <w:t>,</w:t>
      </w:r>
      <w:r>
        <w:rPr>
          <w:rFonts w:cs="Times New Roman" w:hAnsi="Times New Roman" w:eastAsia="Times New Roman" w:ascii="Times New Roman"/>
          <w:color w:val="0E0D0B"/>
          <w:spacing w:val="0"/>
          <w:w w:val="95"/>
          <w:sz w:val="18"/>
          <w:szCs w:val="18"/>
        </w:rPr>
        <w:t>06</w:t>
      </w:r>
      <w:r>
        <w:rPr>
          <w:rFonts w:cs="Times New Roman" w:hAnsi="Times New Roman" w:eastAsia="Times New Roman" w:ascii="Times New Roman"/>
          <w:color w:val="0E0D0B"/>
          <w:spacing w:val="0"/>
          <w:w w:val="89"/>
          <w:sz w:val="18"/>
          <w:szCs w:val="18"/>
        </w:rPr>
        <w:t>4.8</w:t>
      </w:r>
      <w:r>
        <w:rPr>
          <w:rFonts w:cs="Times New Roman" w:hAnsi="Times New Roman" w:eastAsia="Times New Roman" w:ascii="Times New Roman"/>
          <w:color w:val="0E0D0B"/>
          <w:spacing w:val="0"/>
          <w:w w:val="95"/>
          <w:sz w:val="18"/>
          <w:szCs w:val="18"/>
        </w:rPr>
        <w:t>8</w:t>
      </w:r>
      <w:r>
        <w:rPr>
          <w:rFonts w:cs="Times New Roman" w:hAnsi="Times New Roman" w:eastAsia="Times New Roman" w:ascii="Times New Roman"/>
          <w:color w:val="0E0D0B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-1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(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Q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NTO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18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79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0E0D0B"/>
          <w:spacing w:val="3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LL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3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2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ETE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2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6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13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79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0E0D0B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102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3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25"/>
          <w:w w:val="78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0E0D0B"/>
          <w:spacing w:val="0"/>
          <w:w w:val="79"/>
          <w:sz w:val="18"/>
          <w:szCs w:val="18"/>
        </w:rPr>
        <w:t>8</w:t>
      </w:r>
      <w:r>
        <w:rPr>
          <w:rFonts w:cs="Times New Roman" w:hAnsi="Times New Roman" w:eastAsia="Times New Roman" w:ascii="Times New Roman"/>
          <w:color w:val="0E0D0B"/>
          <w:spacing w:val="0"/>
          <w:w w:val="87"/>
          <w:sz w:val="18"/>
          <w:szCs w:val="18"/>
        </w:rPr>
        <w:t>8</w:t>
      </w:r>
      <w:r>
        <w:rPr>
          <w:rFonts w:cs="Times New Roman" w:hAnsi="Times New Roman" w:eastAsia="Times New Roman" w:ascii="Times New Roman"/>
          <w:color w:val="0E0D0B"/>
          <w:spacing w:val="0"/>
          <w:w w:val="101"/>
          <w:sz w:val="18"/>
          <w:szCs w:val="18"/>
        </w:rPr>
        <w:t>/</w:t>
      </w:r>
      <w:r>
        <w:rPr>
          <w:rFonts w:cs="Times New Roman" w:hAnsi="Times New Roman" w:eastAsia="Times New Roman" w:ascii="Times New Roman"/>
          <w:color w:val="0E0D0B"/>
          <w:spacing w:val="0"/>
          <w:w w:val="63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0E0D0B"/>
          <w:spacing w:val="0"/>
          <w:w w:val="111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0E0D0B"/>
          <w:spacing w:val="0"/>
          <w:w w:val="87"/>
          <w:sz w:val="18"/>
          <w:szCs w:val="18"/>
        </w:rPr>
        <w:t>0</w:t>
      </w:r>
      <w:r>
        <w:rPr>
          <w:rFonts w:cs="Times New Roman" w:hAnsi="Times New Roman" w:eastAsia="Times New Roman" w:ascii="Times New Roman"/>
          <w:color w:val="0E0D0B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6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E0D0B"/>
          <w:spacing w:val="0"/>
          <w:w w:val="83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.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)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71" w:right="104" w:firstLine="14"/>
      </w:pPr>
      <w:r>
        <w:pict>
          <v:shape type="#_x0000_t75" style="position:absolute;margin-left:52.2pt;margin-top:0.521894pt;width:500.76pt;height:73.44pt;mso-position-horizontal-relative:page;mso-position-vertical-relative:paragraph;z-index:-274">
            <v:imagedata o:title="" r:id="rId31"/>
          </v:shape>
        </w:pic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3B3B3A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1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á</w:t>
      </w:r>
      <w:r>
        <w:rPr>
          <w:rFonts w:cs="Arial" w:hAnsi="Arial" w:eastAsia="Arial" w:ascii="Arial"/>
          <w:color w:val="442821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on</w:t>
      </w:r>
      <w:r>
        <w:rPr>
          <w:rFonts w:cs="Arial" w:hAnsi="Arial" w:eastAsia="Arial" w:ascii="Arial"/>
          <w:color w:val="442821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36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93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y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9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2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2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do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1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x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3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é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rm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5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0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fr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V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III</w:t>
      </w:r>
      <w:r>
        <w:rPr>
          <w:rFonts w:cs="Arial" w:hAnsi="Arial" w:eastAsia="Arial" w:ascii="Arial"/>
          <w:color w:val="0E0D0B"/>
          <w:spacing w:val="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rt</w:t>
      </w:r>
      <w:r>
        <w:rPr>
          <w:rFonts w:cs="Arial" w:hAnsi="Arial" w:eastAsia="Arial" w:ascii="Arial"/>
          <w:color w:val="545353"/>
          <w:spacing w:val="0"/>
          <w:w w:val="79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20"/>
          <w:w w:val="79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B3B3A"/>
          <w:spacing w:val="0"/>
          <w:w w:val="55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242424"/>
          <w:spacing w:val="0"/>
          <w:w w:val="87"/>
          <w:sz w:val="18"/>
          <w:szCs w:val="18"/>
        </w:rPr>
        <w:t>1</w:t>
      </w:r>
      <w:r>
        <w:rPr>
          <w:rFonts w:cs="Times New Roman" w:hAnsi="Times New Roman" w:eastAsia="Times New Roman" w:ascii="Times New Roman"/>
          <w:color w:val="3B3B3A"/>
          <w:spacing w:val="0"/>
          <w:w w:val="111"/>
          <w:sz w:val="18"/>
          <w:szCs w:val="18"/>
        </w:rPr>
        <w:t>7</w:t>
      </w:r>
      <w:r>
        <w:rPr>
          <w:rFonts w:cs="Times New Roman" w:hAnsi="Times New Roman" w:eastAsia="Times New Roman" w:ascii="Times New Roman"/>
          <w:color w:val="3B3B3A"/>
          <w:spacing w:val="0"/>
          <w:w w:val="11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2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2"/>
          <w:sz w:val="18"/>
          <w:szCs w:val="18"/>
        </w:rPr>
        <w:t>e</w:t>
      </w:r>
      <w:r>
        <w:rPr>
          <w:rFonts w:cs="Arial" w:hAnsi="Arial" w:eastAsia="Arial" w:ascii="Arial"/>
          <w:color w:val="545353"/>
          <w:spacing w:val="10"/>
          <w:w w:val="8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4"/>
          <w:w w:val="7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2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2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x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an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774C40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774C40"/>
          <w:spacing w:val="22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q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2B1511"/>
          <w:spacing w:val="0"/>
          <w:w w:val="80"/>
          <w:sz w:val="18"/>
          <w:szCs w:val="18"/>
        </w:rPr>
        <w:t>h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b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1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v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1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3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x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j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25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14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1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go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6"/>
          <w:sz w:val="18"/>
          <w:szCs w:val="18"/>
        </w:rPr>
        <w:t>rn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ta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2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B1511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B1511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rn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2B1511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8"/>
          <w:sz w:val="18"/>
          <w:szCs w:val="18"/>
        </w:rPr>
        <w:t>s</w:t>
      </w:r>
      <w:r>
        <w:rPr>
          <w:rFonts w:cs="Arial" w:hAnsi="Arial" w:eastAsia="Arial" w:ascii="Arial"/>
          <w:color w:val="774C40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774C40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oc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1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pa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rt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8"/>
          <w:szCs w:val="18"/>
        </w:rPr>
        <w:jc w:val="both"/>
        <w:ind w:left="571" w:right="97" w:firstLine="14"/>
      </w:pP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13"/>
          <w:w w:val="72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120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13"/>
          <w:w w:val="12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3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3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3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v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2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7"/>
          <w:w w:val="86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te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3"/>
          <w:sz w:val="18"/>
          <w:szCs w:val="18"/>
        </w:rPr>
        <w:t>ci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2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2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li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27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ri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b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ra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29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3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23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é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x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2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442821"/>
          <w:spacing w:val="1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442821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442821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B1511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B1511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3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15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2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19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3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do</w:t>
      </w:r>
      <w:r>
        <w:rPr>
          <w:rFonts w:cs="Arial" w:hAnsi="Arial" w:eastAsia="Arial" w:ascii="Arial"/>
          <w:color w:val="3B3B3A"/>
          <w:spacing w:val="2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x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3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7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1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-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j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ó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6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q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3B3B3A"/>
          <w:spacing w:val="4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1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v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rt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</w:t>
      </w:r>
      <w:r>
        <w:rPr>
          <w:rFonts w:cs="Arial" w:hAnsi="Arial" w:eastAsia="Arial" w:ascii="Arial"/>
          <w:color w:val="3B3B3A"/>
          <w:spacing w:val="10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ug</w:t>
      </w:r>
      <w:r>
        <w:rPr>
          <w:rFonts w:cs="Arial" w:hAnsi="Arial" w:eastAsia="Arial" w:ascii="Arial"/>
          <w:color w:val="3B3B3A"/>
          <w:spacing w:val="0"/>
          <w:w w:val="80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6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8"/>
          <w:w w:val="8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n</w:t>
      </w:r>
      <w:r>
        <w:rPr>
          <w:rFonts w:cs="Arial" w:hAnsi="Arial" w:eastAsia="Arial" w:ascii="Arial"/>
          <w:color w:val="3B3B3A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ci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li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1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3B3B3A"/>
          <w:spacing w:val="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f</w:t>
      </w:r>
      <w:r>
        <w:rPr>
          <w:rFonts w:cs="Arial" w:hAnsi="Arial" w:eastAsia="Arial" w:ascii="Arial"/>
          <w:color w:val="242424"/>
          <w:spacing w:val="0"/>
          <w:w w:val="71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101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6E6E6D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before="37"/>
        <w:ind w:left="4994" w:right="4825"/>
      </w:pPr>
      <w:r>
        <w:pict>
          <v:group style="position:absolute;margin-left:57.6pt;margin-top:540.36pt;width:438.84pt;height:167.4pt;mso-position-horizontal-relative:page;mso-position-vertical-relative:page;z-index:-275" coordorigin="1152,10807" coordsize="8777,3348">
            <v:shape type="#_x0000_t75" style="position:absolute;left:2736;top:10807;width:6840;height:619">
              <v:imagedata o:title="" r:id="rId32"/>
            </v:shape>
            <v:shape type="#_x0000_t75" style="position:absolute;left:3895;top:13766;width:641;height:310">
              <v:imagedata o:title="" r:id="rId33"/>
            </v:shape>
            <v:shape type="#_x0000_t75" style="position:absolute;left:1152;top:10922;width:8777;height:3233">
              <v:imagedata o:title="" r:id="rId34"/>
            </v:shape>
            <v:shape type="#_x0000_t75" style="position:absolute;left:2722;top:11923;width:2693;height:346">
              <v:imagedata o:title="" r:id="rId35"/>
            </v:shape>
            <v:shape type="#_x0000_t75" style="position:absolute;left:7178;top:13421;width:619;height:331">
              <v:imagedata o:title="" r:id="rId36"/>
            </v:shape>
            <w10:wrap type="none"/>
          </v:group>
        </w:pict>
      </w:r>
      <w:r>
        <w:rPr>
          <w:rFonts w:cs="Arial" w:hAnsi="Arial" w:eastAsia="Arial" w:ascii="Arial"/>
          <w:color w:val="3B3B3A"/>
          <w:spacing w:val="0"/>
          <w:w w:val="85"/>
          <w:sz w:val="18"/>
          <w:szCs w:val="18"/>
        </w:rPr>
        <w:t>"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    </w:t>
      </w:r>
      <w:r>
        <w:rPr>
          <w:rFonts w:cs="Arial" w:hAnsi="Arial" w:eastAsia="Arial" w:ascii="Arial"/>
          <w:color w:val="0E0D0B"/>
          <w:spacing w:val="27"/>
          <w:w w:val="85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T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lineRule="exact" w:line="200"/>
        <w:ind w:left="3706" w:right="3241"/>
      </w:pP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34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H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    </w:t>
      </w:r>
      <w:r>
        <w:rPr>
          <w:rFonts w:cs="Arial" w:hAnsi="Arial" w:eastAsia="Arial" w:ascii="Arial"/>
          <w:color w:val="0E0D0B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,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     </w:t>
      </w:r>
      <w:r>
        <w:rPr>
          <w:rFonts w:cs="Arial" w:hAnsi="Arial" w:eastAsia="Arial" w:ascii="Arial"/>
          <w:color w:val="242424"/>
          <w:spacing w:val="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32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7"/>
          <w:w w:val="79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2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3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RA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center"/>
        <w:spacing w:before="2" w:lineRule="exact" w:line="200"/>
        <w:ind w:left="2229" w:right="1577"/>
      </w:pPr>
      <w:r>
        <w:rPr>
          <w:rFonts w:cs="Arial" w:hAnsi="Arial" w:eastAsia="Arial" w:ascii="Arial"/>
          <w:color w:val="0E0D0B"/>
          <w:spacing w:val="0"/>
          <w:w w:val="91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91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1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91"/>
          <w:sz w:val="18"/>
          <w:szCs w:val="18"/>
        </w:rPr>
        <w:t>ili</w:t>
      </w:r>
      <w:r>
        <w:rPr>
          <w:rFonts w:cs="Arial" w:hAnsi="Arial" w:eastAsia="Arial" w:ascii="Arial"/>
          <w:color w:val="0E0D0B"/>
          <w:spacing w:val="0"/>
          <w:w w:val="9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91"/>
          <w:sz w:val="18"/>
          <w:szCs w:val="18"/>
        </w:rPr>
        <w:t>:</w:t>
      </w:r>
      <w:r>
        <w:rPr>
          <w:rFonts w:cs="Arial" w:hAnsi="Arial" w:eastAsia="Arial" w:ascii="Arial"/>
          <w:color w:val="3B3B3A"/>
          <w:spacing w:val="14"/>
          <w:w w:val="9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B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v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H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g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1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y</w:t>
      </w:r>
      <w:r>
        <w:rPr>
          <w:rFonts w:cs="Arial" w:hAnsi="Arial" w:eastAsia="Arial" w:ascii="Arial"/>
          <w:color w:val="242424"/>
          <w:spacing w:val="2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m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f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rt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13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8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8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3B3B3A"/>
          <w:spacing w:val="0"/>
          <w:w w:val="93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74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4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74"/>
          <w:sz w:val="18"/>
          <w:szCs w:val="18"/>
        </w:rPr>
        <w:t>    </w:t>
      </w:r>
      <w:r>
        <w:rPr>
          <w:rFonts w:cs="Arial" w:hAnsi="Arial" w:eastAsia="Arial" w:ascii="Arial"/>
          <w:color w:val="0E0D0B"/>
          <w:spacing w:val="18"/>
          <w:w w:val="74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54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p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l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1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7"/>
          <w:szCs w:val="17"/>
        </w:rPr>
        <w:t>l.</w:t>
      </w:r>
      <w:r>
        <w:rPr>
          <w:rFonts w:cs="Arial" w:hAnsi="Arial" w:eastAsia="Arial" w:ascii="Arial"/>
          <w:color w:val="242424"/>
          <w:spacing w:val="8"/>
          <w:w w:val="81"/>
          <w:sz w:val="17"/>
          <w:szCs w:val="17"/>
        </w:rPr>
        <w:t> 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C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81"/>
          <w:sz w:val="18"/>
          <w:szCs w:val="18"/>
        </w:rPr>
        <w:t>t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en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a</w:t>
      </w:r>
      <w:r>
        <w:rPr>
          <w:rFonts w:cs="Arial" w:hAnsi="Arial" w:eastAsia="Arial" w:ascii="Arial"/>
          <w:color w:val="242424"/>
          <w:spacing w:val="0"/>
          <w:w w:val="81"/>
          <w:sz w:val="18"/>
          <w:szCs w:val="18"/>
        </w:rPr>
        <w:t>ri</w:t>
      </w:r>
      <w:r>
        <w:rPr>
          <w:rFonts w:cs="Arial" w:hAnsi="Arial" w:eastAsia="Arial" w:ascii="Arial"/>
          <w:color w:val="3B3B3A"/>
          <w:spacing w:val="0"/>
          <w:w w:val="81"/>
          <w:sz w:val="18"/>
          <w:szCs w:val="18"/>
        </w:rPr>
        <w:t>o</w:t>
      </w:r>
      <w:r>
        <w:rPr>
          <w:rFonts w:cs="Arial" w:hAnsi="Arial" w:eastAsia="Arial" w:ascii="Arial"/>
          <w:color w:val="545353"/>
          <w:spacing w:val="0"/>
          <w:w w:val="81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18"/>
          <w:w w:val="81"/>
          <w:sz w:val="18"/>
          <w:szCs w:val="18"/>
        </w:rPr>
        <w:t> </w:t>
      </w:r>
      <w:r>
        <w:rPr>
          <w:rFonts w:cs="Arial" w:hAnsi="Arial" w:eastAsia="Arial" w:ascii="Arial"/>
          <w:color w:val="242424"/>
          <w:spacing w:val="0"/>
          <w:w w:val="66"/>
          <w:sz w:val="18"/>
          <w:szCs w:val="18"/>
        </w:rPr>
        <w:t>H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0"/>
          <w:w w:val="96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6"/>
          <w:sz w:val="18"/>
          <w:szCs w:val="18"/>
        </w:rPr>
        <w:t>m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242424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0"/>
          <w:sz w:val="18"/>
          <w:szCs w:val="18"/>
        </w:rPr>
        <w:t>ll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3B3B3A"/>
          <w:spacing w:val="0"/>
          <w:w w:val="72"/>
          <w:sz w:val="18"/>
          <w:szCs w:val="18"/>
        </w:rPr>
        <w:t>,</w:t>
      </w:r>
      <w:r>
        <w:rPr>
          <w:rFonts w:cs="Arial" w:hAnsi="Arial" w:eastAsia="Arial" w:ascii="Arial"/>
          <w:color w:val="3B3B3A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8"/>
          <w:sz w:val="18"/>
          <w:szCs w:val="18"/>
        </w:rPr>
        <w:t>S</w:t>
      </w:r>
      <w:r>
        <w:rPr>
          <w:rFonts w:cs="Arial" w:hAnsi="Arial" w:eastAsia="Arial" w:ascii="Arial"/>
          <w:color w:val="3B3B3A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86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r</w:t>
      </w:r>
      <w:r>
        <w:rPr>
          <w:rFonts w:cs="Arial" w:hAnsi="Arial" w:eastAsia="Arial" w:ascii="Arial"/>
          <w:color w:val="242424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,</w:t>
      </w:r>
      <w:r>
        <w:rPr>
          <w:rFonts w:cs="Arial" w:hAnsi="Arial" w:eastAsia="Arial" w:ascii="Arial"/>
          <w:color w:val="545353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B3B3A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2"/>
          <w:sz w:val="18"/>
          <w:szCs w:val="18"/>
        </w:rPr>
        <w:t>.</w:t>
      </w:r>
      <w:r>
        <w:rPr>
          <w:rFonts w:cs="Arial" w:hAnsi="Arial" w:eastAsia="Arial" w:ascii="Arial"/>
          <w:color w:val="242424"/>
          <w:spacing w:val="0"/>
          <w:w w:val="90"/>
          <w:sz w:val="18"/>
          <w:szCs w:val="18"/>
        </w:rPr>
        <w:t>P</w:t>
      </w:r>
      <w:r>
        <w:rPr>
          <w:rFonts w:cs="Arial" w:hAnsi="Arial" w:eastAsia="Arial" w:ascii="Arial"/>
          <w:color w:val="545353"/>
          <w:spacing w:val="0"/>
          <w:w w:val="57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42424"/>
          <w:spacing w:val="0"/>
          <w:w w:val="79"/>
          <w:sz w:val="18"/>
          <w:szCs w:val="18"/>
        </w:rPr>
        <w:t>8</w:t>
      </w:r>
      <w:r>
        <w:rPr>
          <w:rFonts w:cs="Times New Roman" w:hAnsi="Times New Roman" w:eastAsia="Times New Roman" w:ascii="Times New Roman"/>
          <w:color w:val="242424"/>
          <w:spacing w:val="0"/>
          <w:w w:val="95"/>
          <w:sz w:val="18"/>
          <w:szCs w:val="18"/>
        </w:rPr>
        <w:t>3</w:t>
      </w:r>
      <w:r>
        <w:rPr>
          <w:rFonts w:cs="Times New Roman" w:hAnsi="Times New Roman" w:eastAsia="Times New Roman" w:ascii="Times New Roman"/>
          <w:color w:val="3B3B3A"/>
          <w:spacing w:val="0"/>
          <w:w w:val="95"/>
          <w:sz w:val="18"/>
          <w:szCs w:val="18"/>
        </w:rPr>
        <w:t>2</w:t>
      </w:r>
      <w:r>
        <w:rPr>
          <w:rFonts w:cs="Times New Roman" w:hAnsi="Times New Roman" w:eastAsia="Times New Roman" w:ascii="Times New Roman"/>
          <w:color w:val="3B3B3A"/>
          <w:spacing w:val="0"/>
          <w:w w:val="87"/>
          <w:sz w:val="18"/>
          <w:szCs w:val="18"/>
        </w:rPr>
        <w:t>60</w:t>
      </w:r>
      <w:r>
        <w:rPr>
          <w:rFonts w:cs="Times New Roman" w:hAnsi="Times New Roman" w:eastAsia="Times New Roman" w:ascii="Times New Roman"/>
          <w:color w:val="3B3B3A"/>
          <w:spacing w:val="0"/>
          <w:w w:val="79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7"/>
        <w:ind w:left="2645" w:right="5756" w:hanging="799"/>
      </w:pP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C</w:t>
      </w:r>
      <w:r>
        <w:rPr>
          <w:rFonts w:cs="Arial" w:hAnsi="Arial" w:eastAsia="Arial" w:ascii="Arial"/>
          <w:color w:val="545353"/>
          <w:spacing w:val="0"/>
          <w:w w:val="78"/>
          <w:sz w:val="18"/>
          <w:szCs w:val="18"/>
        </w:rPr>
        <w:t>.</w:t>
      </w:r>
      <w:r>
        <w:rPr>
          <w:rFonts w:cs="Arial" w:hAnsi="Arial" w:eastAsia="Arial" w:ascii="Arial"/>
          <w:color w:val="545353"/>
          <w:spacing w:val="15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L</w:t>
      </w:r>
      <w:r>
        <w:rPr>
          <w:rFonts w:cs="Arial" w:hAnsi="Arial" w:eastAsia="Arial" w:ascii="Arial"/>
          <w:color w:val="0E0D0B"/>
          <w:spacing w:val="0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13"/>
          <w:w w:val="78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57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2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N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7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-7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C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O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85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-4"/>
          <w:w w:val="85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82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1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3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7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EZ</w:t>
      </w:r>
      <w:r>
        <w:rPr>
          <w:rFonts w:cs="Arial" w:hAnsi="Arial" w:eastAsia="Arial" w:ascii="Arial"/>
          <w:color w:val="0E0D0B"/>
          <w:spacing w:val="0"/>
          <w:w w:val="84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r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0"/>
          <w:w w:val="80"/>
          <w:sz w:val="18"/>
          <w:szCs w:val="18"/>
        </w:rPr>
        <w:t>s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d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en</w:t>
      </w:r>
      <w:r>
        <w:rPr>
          <w:rFonts w:cs="Arial" w:hAnsi="Arial" w:eastAsia="Arial" w:ascii="Arial"/>
          <w:color w:val="0E0D0B"/>
          <w:spacing w:val="0"/>
          <w:w w:val="115"/>
          <w:sz w:val="18"/>
          <w:szCs w:val="18"/>
        </w:rPr>
        <w:t>t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e</w:t>
      </w:r>
      <w:r>
        <w:rPr>
          <w:rFonts w:cs="Arial" w:hAnsi="Arial" w:eastAsia="Arial" w:ascii="Arial"/>
          <w:color w:val="0E0D0B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72"/>
          <w:sz w:val="18"/>
          <w:szCs w:val="18"/>
        </w:rPr>
        <w:t>M</w:t>
      </w:r>
      <w:r>
        <w:rPr>
          <w:rFonts w:cs="Arial" w:hAnsi="Arial" w:eastAsia="Arial" w:ascii="Arial"/>
          <w:color w:val="0E0D0B"/>
          <w:spacing w:val="0"/>
          <w:w w:val="86"/>
          <w:sz w:val="18"/>
          <w:szCs w:val="18"/>
        </w:rPr>
        <w:t>u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n</w:t>
      </w:r>
      <w:r>
        <w:rPr>
          <w:rFonts w:cs="Arial" w:hAnsi="Arial" w:eastAsia="Arial" w:ascii="Arial"/>
          <w:color w:val="242424"/>
          <w:spacing w:val="0"/>
          <w:w w:val="108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6"/>
          <w:sz w:val="18"/>
          <w:szCs w:val="18"/>
        </w:rPr>
        <w:t>c</w:t>
      </w:r>
      <w:r>
        <w:rPr>
          <w:rFonts w:cs="Arial" w:hAnsi="Arial" w:eastAsia="Arial" w:ascii="Arial"/>
          <w:color w:val="242424"/>
          <w:spacing w:val="0"/>
          <w:w w:val="90"/>
          <w:sz w:val="18"/>
          <w:szCs w:val="18"/>
        </w:rPr>
        <w:t>i</w:t>
      </w:r>
      <w:r>
        <w:rPr>
          <w:rFonts w:cs="Arial" w:hAnsi="Arial" w:eastAsia="Arial" w:ascii="Arial"/>
          <w:color w:val="0E0D0B"/>
          <w:spacing w:val="0"/>
          <w:w w:val="93"/>
          <w:sz w:val="18"/>
          <w:szCs w:val="18"/>
        </w:rPr>
        <w:t>p</w:t>
      </w:r>
      <w:r>
        <w:rPr>
          <w:rFonts w:cs="Arial" w:hAnsi="Arial" w:eastAsia="Arial" w:ascii="Arial"/>
          <w:color w:val="0E0D0B"/>
          <w:spacing w:val="0"/>
          <w:w w:val="79"/>
          <w:sz w:val="18"/>
          <w:szCs w:val="18"/>
        </w:rPr>
        <w:t>a</w:t>
      </w:r>
      <w:r>
        <w:rPr>
          <w:rFonts w:cs="Arial" w:hAnsi="Arial" w:eastAsia="Arial" w:ascii="Arial"/>
          <w:color w:val="0E0D0B"/>
          <w:spacing w:val="0"/>
          <w:w w:val="108"/>
          <w:sz w:val="18"/>
          <w:szCs w:val="18"/>
        </w:rPr>
        <w:t>l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2240" w:h="15840"/>
          <w:pgMar w:top="460" w:bottom="280" w:left="480" w:right="106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pict>
          <v:shape type="#_x0000_t75" style="position:absolute;margin-left:28.8pt;margin-top:22.32pt;width:192.24pt;height:34.56pt;mso-position-horizontal-relative:page;mso-position-vertical-relative:page;z-index:-264">
            <v:imagedata o:title="" r:id="rId37"/>
          </v:shape>
        </w:pict>
      </w: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ind w:left="2297" w:right="-31"/>
      </w:pPr>
      <w:r>
        <w:pict>
          <v:shape type="#_x0000_t75" style="position:absolute;margin-left:498.24pt;margin-top:-7.14484pt;width:55.44pt;height:10.08pt;mso-position-horizontal-relative:page;mso-position-vertical-relative:paragraph;z-index:-277">
            <v:imagedata o:title="" r:id="rId38"/>
          </v:shape>
        </w:pict>
      </w:r>
      <w:r>
        <w:pict>
          <v:shape type="#_x0000_t75" style="position:absolute;margin-left:140.04pt;margin-top:0.415156pt;width:332.28pt;height:22.32pt;mso-position-horizontal-relative:page;mso-position-vertical-relative:paragraph;z-index:-276">
            <v:imagedata o:title="" r:id="rId39"/>
          </v:shape>
        </w:pict>
      </w:r>
      <w:r>
        <w:rPr>
          <w:rFonts w:cs="Times New Roman" w:hAnsi="Times New Roman" w:eastAsia="Times New Roman" w:ascii="Times New Roman"/>
          <w:color w:val="E98769"/>
          <w:w w:val="77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E98769"/>
          <w:w w:val="92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E98769"/>
          <w:w w:val="9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w w:val="100"/>
          <w:sz w:val="14"/>
          <w:szCs w:val="14"/>
        </w:rPr>
        <w:t>CO</w:t>
      </w:r>
      <w:r>
        <w:rPr>
          <w:rFonts w:cs="Times New Roman" w:hAnsi="Times New Roman" w:eastAsia="Times New Roman" w:ascii="Times New Roman"/>
          <w:color w:val="E98769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6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9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spacing w:val="0"/>
          <w:w w:val="88"/>
          <w:sz w:val="14"/>
          <w:szCs w:val="14"/>
        </w:rPr>
        <w:t>TE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RAC</w:t>
      </w:r>
      <w:r>
        <w:rPr>
          <w:rFonts w:cs="Times New Roman" w:hAnsi="Times New Roman" w:eastAsia="Times New Roman" w:ascii="Times New Roman"/>
          <w:color w:val="E98769"/>
          <w:spacing w:val="0"/>
          <w:w w:val="85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106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E98769"/>
          <w:spacing w:val="0"/>
          <w:w w:val="9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spacing w:val="0"/>
          <w:w w:val="84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E98769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DE967F"/>
          <w:spacing w:val="0"/>
          <w:w w:val="102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DE967F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93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DE967F"/>
          <w:spacing w:val="0"/>
          <w:w w:val="93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E98769"/>
          <w:spacing w:val="0"/>
          <w:w w:val="93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DE967F"/>
          <w:spacing w:val="0"/>
          <w:w w:val="93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DE967F"/>
          <w:spacing w:val="0"/>
          <w:w w:val="93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DE967F"/>
          <w:spacing w:val="0"/>
          <w:w w:val="93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DE967F"/>
          <w:spacing w:val="22"/>
          <w:w w:val="93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46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9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TITUCI</w:t>
      </w:r>
      <w:r>
        <w:rPr>
          <w:rFonts w:cs="Times New Roman" w:hAnsi="Times New Roman" w:eastAsia="Times New Roman" w:ascii="Times New Roman"/>
          <w:color w:val="E98769"/>
          <w:spacing w:val="0"/>
          <w:w w:val="99"/>
          <w:sz w:val="14"/>
          <w:szCs w:val="14"/>
        </w:rPr>
        <w:t>ON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E98769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89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E98769"/>
          <w:spacing w:val="0"/>
          <w:w w:val="89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E98769"/>
          <w:spacing w:val="0"/>
          <w:w w:val="89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spacing w:val="0"/>
          <w:w w:val="89"/>
          <w:sz w:val="14"/>
          <w:szCs w:val="14"/>
        </w:rPr>
        <w:t>CA</w:t>
      </w:r>
      <w:r>
        <w:rPr>
          <w:rFonts w:cs="Times New Roman" w:hAnsi="Times New Roman" w:eastAsia="Times New Roman" w:ascii="Times New Roman"/>
          <w:color w:val="E98769"/>
          <w:spacing w:val="20"/>
          <w:w w:val="89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E98769"/>
          <w:spacing w:val="0"/>
          <w:w w:val="99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E98769"/>
          <w:spacing w:val="0"/>
          <w:w w:val="84"/>
          <w:sz w:val="14"/>
          <w:szCs w:val="14"/>
        </w:rPr>
        <w:t>LT</w:t>
      </w:r>
      <w:r>
        <w:rPr>
          <w:rFonts w:cs="Times New Roman" w:hAnsi="Times New Roman" w:eastAsia="Times New Roman" w:ascii="Times New Roman"/>
          <w:color w:val="E98769"/>
          <w:spacing w:val="0"/>
          <w:w w:val="77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11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E98769"/>
          <w:spacing w:val="0"/>
          <w:w w:val="75"/>
          <w:sz w:val="14"/>
          <w:szCs w:val="14"/>
        </w:rPr>
        <w:t>LE</w:t>
      </w:r>
      <w:r>
        <w:rPr>
          <w:rFonts w:cs="Times New Roman" w:hAnsi="Times New Roman" w:eastAsia="Times New Roman" w:ascii="Times New Roman"/>
          <w:color w:val="DE967F"/>
          <w:spacing w:val="0"/>
          <w:w w:val="102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DE967F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DE967F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RU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E98769"/>
          <w:spacing w:val="-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74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E98769"/>
          <w:spacing w:val="0"/>
          <w:w w:val="77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106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AN</w:t>
      </w:r>
      <w:r>
        <w:rPr>
          <w:rFonts w:cs="Times New Roman" w:hAnsi="Times New Roman" w:eastAsia="Times New Roman" w:ascii="Times New Roman"/>
          <w:color w:val="E98769"/>
          <w:spacing w:val="0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E98769"/>
          <w:spacing w:val="0"/>
          <w:w w:val="77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84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E98769"/>
          <w:spacing w:val="0"/>
          <w:w w:val="106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E98769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E98769"/>
          <w:spacing w:val="0"/>
          <w:w w:val="46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106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E98769"/>
          <w:spacing w:val="0"/>
          <w:w w:val="88"/>
          <w:sz w:val="14"/>
          <w:szCs w:val="14"/>
        </w:rPr>
        <w:t>TE</w:t>
      </w:r>
      <w:r>
        <w:rPr>
          <w:rFonts w:cs="Times New Roman" w:hAnsi="Times New Roman" w:eastAsia="Times New Roman" w:ascii="Times New Roman"/>
          <w:color w:val="E98769"/>
          <w:spacing w:val="0"/>
          <w:w w:val="85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E98769"/>
          <w:spacing w:val="0"/>
          <w:w w:val="99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E98769"/>
          <w:spacing w:val="0"/>
          <w:w w:val="85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E98769"/>
          <w:spacing w:val="0"/>
          <w:w w:val="77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E98769"/>
          <w:spacing w:val="0"/>
          <w:w w:val="113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E98769"/>
          <w:spacing w:val="0"/>
          <w:w w:val="92"/>
          <w:sz w:val="14"/>
          <w:szCs w:val="14"/>
        </w:rPr>
        <w:t>NES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Arial" w:hAnsi="Arial" w:eastAsia="Arial" w:ascii="Arial"/>
          <w:sz w:val="13"/>
          <w:szCs w:val="13"/>
        </w:rPr>
        <w:jc w:val="center"/>
        <w:spacing w:lineRule="exact" w:line="140"/>
        <w:ind w:left="2860" w:right="568"/>
      </w:pPr>
      <w:r>
        <w:rPr>
          <w:rFonts w:cs="Arial" w:hAnsi="Arial" w:eastAsia="Arial" w:ascii="Arial"/>
          <w:color w:val="E98769"/>
          <w:w w:val="69"/>
          <w:sz w:val="13"/>
          <w:szCs w:val="13"/>
        </w:rPr>
        <w:t>R</w:t>
      </w:r>
      <w:r>
        <w:rPr>
          <w:rFonts w:cs="Arial" w:hAnsi="Arial" w:eastAsia="Arial" w:ascii="Arial"/>
          <w:color w:val="E98769"/>
          <w:w w:val="109"/>
          <w:sz w:val="13"/>
          <w:szCs w:val="13"/>
        </w:rPr>
        <w:t>e</w:t>
      </w:r>
      <w:r>
        <w:rPr>
          <w:rFonts w:cs="Arial" w:hAnsi="Arial" w:eastAsia="Arial" w:ascii="Arial"/>
          <w:color w:val="E98769"/>
          <w:w w:val="113"/>
          <w:sz w:val="13"/>
          <w:szCs w:val="13"/>
        </w:rPr>
        <w:t>fo</w:t>
      </w:r>
      <w:r>
        <w:rPr>
          <w:rFonts w:cs="Arial" w:hAnsi="Arial" w:eastAsia="Arial" w:ascii="Arial"/>
          <w:color w:val="E98769"/>
          <w:w w:val="116"/>
          <w:sz w:val="13"/>
          <w:szCs w:val="13"/>
        </w:rPr>
        <w:t>r</w:t>
      </w:r>
      <w:r>
        <w:rPr>
          <w:rFonts w:cs="Arial" w:hAnsi="Arial" w:eastAsia="Arial" w:ascii="Arial"/>
          <w:color w:val="E98769"/>
          <w:w w:val="106"/>
          <w:sz w:val="13"/>
          <w:szCs w:val="13"/>
        </w:rPr>
        <w:t>m</w:t>
      </w:r>
      <w:r>
        <w:rPr>
          <w:rFonts w:cs="Arial" w:hAnsi="Arial" w:eastAsia="Arial" w:ascii="Arial"/>
          <w:color w:val="E98769"/>
          <w:w w:val="99"/>
          <w:sz w:val="13"/>
          <w:szCs w:val="13"/>
        </w:rPr>
        <w:t>a</w:t>
      </w:r>
      <w:r>
        <w:rPr>
          <w:rFonts w:cs="Arial" w:hAnsi="Arial" w:eastAsia="Arial" w:ascii="Arial"/>
          <w:color w:val="E98769"/>
          <w:spacing w:val="14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69"/>
          <w:sz w:val="13"/>
          <w:szCs w:val="13"/>
        </w:rPr>
        <w:t>3</w:t>
      </w:r>
      <w:r>
        <w:rPr>
          <w:rFonts w:cs="Arial" w:hAnsi="Arial" w:eastAsia="Arial" w:ascii="Arial"/>
          <w:color w:val="E98769"/>
          <w:spacing w:val="0"/>
          <w:w w:val="109"/>
          <w:sz w:val="13"/>
          <w:szCs w:val="13"/>
        </w:rPr>
        <w:t>8</w:t>
      </w:r>
      <w:r>
        <w:rPr>
          <w:rFonts w:cs="Arial" w:hAnsi="Arial" w:eastAsia="Arial" w:ascii="Arial"/>
          <w:color w:val="E98769"/>
          <w:spacing w:val="0"/>
          <w:w w:val="89"/>
          <w:sz w:val="13"/>
          <w:szCs w:val="13"/>
        </w:rPr>
        <w:t>3</w:t>
      </w:r>
      <w:r>
        <w:rPr>
          <w:rFonts w:cs="Arial" w:hAnsi="Arial" w:eastAsia="Arial" w:ascii="Arial"/>
          <w:color w:val="DE967F"/>
          <w:spacing w:val="0"/>
          <w:w w:val="116"/>
          <w:sz w:val="13"/>
          <w:szCs w:val="13"/>
        </w:rPr>
        <w:t>-</w:t>
      </w:r>
      <w:r>
        <w:rPr>
          <w:rFonts w:cs="Arial" w:hAnsi="Arial" w:eastAsia="Arial" w:ascii="Arial"/>
          <w:color w:val="E98769"/>
          <w:spacing w:val="0"/>
          <w:w w:val="49"/>
          <w:sz w:val="13"/>
          <w:szCs w:val="13"/>
        </w:rPr>
        <w:t>1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5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98769"/>
          <w:spacing w:val="0"/>
          <w:w w:val="76"/>
          <w:sz w:val="13"/>
          <w:szCs w:val="13"/>
        </w:rPr>
        <w:t>C</w:t>
      </w:r>
      <w:r>
        <w:rPr>
          <w:rFonts w:cs="Arial" w:hAnsi="Arial" w:eastAsia="Arial" w:ascii="Arial"/>
          <w:color w:val="E98769"/>
          <w:spacing w:val="0"/>
          <w:w w:val="109"/>
          <w:sz w:val="13"/>
          <w:szCs w:val="13"/>
        </w:rPr>
        <w:t>o</w:t>
      </w:r>
      <w:r>
        <w:rPr>
          <w:rFonts w:cs="Arial" w:hAnsi="Arial" w:eastAsia="Arial" w:ascii="Arial"/>
          <w:color w:val="E98769"/>
          <w:spacing w:val="0"/>
          <w:w w:val="124"/>
          <w:sz w:val="13"/>
          <w:szCs w:val="13"/>
        </w:rPr>
        <w:t>l</w:t>
      </w:r>
      <w:r>
        <w:rPr>
          <w:rFonts w:cs="Arial" w:hAnsi="Arial" w:eastAsia="Arial" w:ascii="Arial"/>
          <w:color w:val="E2AA94"/>
          <w:spacing w:val="0"/>
          <w:w w:val="80"/>
          <w:sz w:val="13"/>
          <w:szCs w:val="13"/>
        </w:rPr>
        <w:t>.</w:t>
      </w:r>
      <w:r>
        <w:rPr>
          <w:rFonts w:cs="Arial" w:hAnsi="Arial" w:eastAsia="Arial" w:ascii="Arial"/>
          <w:color w:val="E2AA94"/>
          <w:spacing w:val="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76"/>
          <w:sz w:val="13"/>
          <w:szCs w:val="13"/>
        </w:rPr>
        <w:t>C</w:t>
      </w:r>
      <w:r>
        <w:rPr>
          <w:rFonts w:cs="Arial" w:hAnsi="Arial" w:eastAsia="Arial" w:ascii="Arial"/>
          <w:color w:val="E98769"/>
          <w:spacing w:val="0"/>
          <w:w w:val="109"/>
          <w:sz w:val="13"/>
          <w:szCs w:val="13"/>
        </w:rPr>
        <w:t>u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a</w:t>
      </w:r>
      <w:r>
        <w:rPr>
          <w:rFonts w:cs="Arial" w:hAnsi="Arial" w:eastAsia="Arial" w:ascii="Arial"/>
          <w:color w:val="E98769"/>
          <w:spacing w:val="0"/>
          <w:w w:val="109"/>
          <w:sz w:val="13"/>
          <w:szCs w:val="13"/>
        </w:rPr>
        <w:t>u</w:t>
      </w:r>
      <w:r>
        <w:rPr>
          <w:rFonts w:cs="Arial" w:hAnsi="Arial" w:eastAsia="Arial" w:ascii="Arial"/>
          <w:color w:val="E98769"/>
          <w:spacing w:val="0"/>
          <w:w w:val="119"/>
          <w:sz w:val="13"/>
          <w:szCs w:val="13"/>
        </w:rPr>
        <w:t>h</w:t>
      </w:r>
      <w:r>
        <w:rPr>
          <w:rFonts w:cs="Arial" w:hAnsi="Arial" w:eastAsia="Arial" w:ascii="Arial"/>
          <w:color w:val="E98769"/>
          <w:spacing w:val="0"/>
          <w:w w:val="140"/>
          <w:sz w:val="13"/>
          <w:szCs w:val="13"/>
        </w:rPr>
        <w:t>t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é</w:t>
      </w:r>
      <w:r>
        <w:rPr>
          <w:rFonts w:cs="Arial" w:hAnsi="Arial" w:eastAsia="Arial" w:ascii="Arial"/>
          <w:color w:val="E98769"/>
          <w:spacing w:val="0"/>
          <w:w w:val="113"/>
          <w:sz w:val="13"/>
          <w:szCs w:val="13"/>
        </w:rPr>
        <w:t>m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oc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-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0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6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5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00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98769"/>
          <w:spacing w:val="4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106"/>
          <w:sz w:val="13"/>
          <w:szCs w:val="13"/>
        </w:rPr>
        <w:t>M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e</w:t>
      </w:r>
      <w:r>
        <w:rPr>
          <w:rFonts w:cs="Arial" w:hAnsi="Arial" w:eastAsia="Arial" w:ascii="Arial"/>
          <w:color w:val="E98769"/>
          <w:spacing w:val="0"/>
          <w:w w:val="110"/>
          <w:sz w:val="13"/>
          <w:szCs w:val="13"/>
        </w:rPr>
        <w:t>x</w:t>
      </w:r>
      <w:r>
        <w:rPr>
          <w:rFonts w:cs="Arial" w:hAnsi="Arial" w:eastAsia="Arial" w:ascii="Arial"/>
          <w:color w:val="E98769"/>
          <w:spacing w:val="0"/>
          <w:w w:val="39"/>
          <w:sz w:val="13"/>
          <w:szCs w:val="13"/>
        </w:rPr>
        <w:t>1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c</w:t>
      </w:r>
      <w:r>
        <w:rPr>
          <w:rFonts w:cs="Arial" w:hAnsi="Arial" w:eastAsia="Arial" w:ascii="Arial"/>
          <w:color w:val="E98769"/>
          <w:spacing w:val="0"/>
          <w:w w:val="109"/>
          <w:sz w:val="13"/>
          <w:szCs w:val="13"/>
        </w:rPr>
        <w:t>o</w:t>
      </w:r>
      <w:r>
        <w:rPr>
          <w:rFonts w:cs="Arial" w:hAnsi="Arial" w:eastAsia="Arial" w:ascii="Arial"/>
          <w:color w:val="DE967F"/>
          <w:spacing w:val="0"/>
          <w:w w:val="80"/>
          <w:sz w:val="13"/>
          <w:szCs w:val="13"/>
        </w:rPr>
        <w:t>,</w:t>
      </w:r>
      <w:r>
        <w:rPr>
          <w:rFonts w:cs="Arial" w:hAnsi="Arial" w:eastAsia="Arial" w:ascii="Arial"/>
          <w:color w:val="DE967F"/>
          <w:spacing w:val="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87"/>
          <w:sz w:val="13"/>
          <w:szCs w:val="13"/>
        </w:rPr>
        <w:t>D</w:t>
      </w:r>
      <w:r>
        <w:rPr>
          <w:rFonts w:cs="Arial" w:hAnsi="Arial" w:eastAsia="Arial" w:ascii="Arial"/>
          <w:color w:val="DE967F"/>
          <w:spacing w:val="0"/>
          <w:w w:val="87"/>
          <w:sz w:val="13"/>
          <w:szCs w:val="13"/>
        </w:rPr>
        <w:t>.</w:t>
      </w:r>
      <w:r>
        <w:rPr>
          <w:rFonts w:cs="Arial" w:hAnsi="Arial" w:eastAsia="Arial" w:ascii="Arial"/>
          <w:color w:val="E98769"/>
          <w:spacing w:val="0"/>
          <w:w w:val="87"/>
          <w:sz w:val="13"/>
          <w:szCs w:val="13"/>
        </w:rPr>
        <w:t>F</w:t>
      </w:r>
      <w:r>
        <w:rPr>
          <w:rFonts w:cs="Arial" w:hAnsi="Arial" w:eastAsia="Arial" w:ascii="Arial"/>
          <w:color w:val="E2AA94"/>
          <w:spacing w:val="0"/>
          <w:w w:val="87"/>
          <w:sz w:val="13"/>
          <w:szCs w:val="13"/>
        </w:rPr>
        <w:t>.</w:t>
      </w:r>
      <w:r>
        <w:rPr>
          <w:rFonts w:cs="Arial" w:hAnsi="Arial" w:eastAsia="Arial" w:ascii="Arial"/>
          <w:color w:val="E2AA94"/>
          <w:spacing w:val="0"/>
          <w:w w:val="87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87"/>
          <w:sz w:val="13"/>
          <w:szCs w:val="13"/>
        </w:rPr>
        <w:t>T</w:t>
      </w:r>
      <w:r>
        <w:rPr>
          <w:rFonts w:cs="Arial" w:hAnsi="Arial" w:eastAsia="Arial" w:ascii="Arial"/>
          <w:color w:val="E98769"/>
          <w:spacing w:val="0"/>
          <w:w w:val="89"/>
          <w:sz w:val="13"/>
          <w:szCs w:val="13"/>
        </w:rPr>
        <w:t>e</w:t>
      </w:r>
      <w:r>
        <w:rPr>
          <w:rFonts w:cs="Arial" w:hAnsi="Arial" w:eastAsia="Arial" w:ascii="Arial"/>
          <w:color w:val="E98769"/>
          <w:spacing w:val="0"/>
          <w:w w:val="124"/>
          <w:sz w:val="13"/>
          <w:szCs w:val="13"/>
        </w:rPr>
        <w:t>l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s</w:t>
      </w:r>
      <w:r>
        <w:rPr>
          <w:rFonts w:cs="Arial" w:hAnsi="Arial" w:eastAsia="Arial" w:ascii="Arial"/>
          <w:color w:val="E2AA94"/>
          <w:spacing w:val="0"/>
          <w:w w:val="80"/>
          <w:sz w:val="13"/>
          <w:szCs w:val="13"/>
        </w:rPr>
        <w:t>..</w:t>
      </w:r>
      <w:r>
        <w:rPr>
          <w:rFonts w:cs="Arial" w:hAnsi="Arial" w:eastAsia="Arial" w:ascii="Arial"/>
          <w:color w:val="E2AA94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y</w:t>
      </w:r>
      <w:r>
        <w:rPr>
          <w:rFonts w:cs="Arial" w:hAnsi="Arial" w:eastAsia="Arial" w:ascii="Arial"/>
          <w:color w:val="E98769"/>
          <w:spacing w:val="29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72"/>
          <w:sz w:val="13"/>
          <w:szCs w:val="13"/>
        </w:rPr>
        <w:t>F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a</w:t>
      </w:r>
      <w:r>
        <w:rPr>
          <w:rFonts w:cs="Arial" w:hAnsi="Arial" w:eastAsia="Arial" w:ascii="Arial"/>
          <w:color w:val="E98769"/>
          <w:spacing w:val="0"/>
          <w:w w:val="110"/>
          <w:sz w:val="13"/>
          <w:szCs w:val="13"/>
        </w:rPr>
        <w:t>x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98769"/>
          <w:spacing w:val="0"/>
          <w:w w:val="79"/>
          <w:sz w:val="13"/>
          <w:szCs w:val="13"/>
        </w:rPr>
        <w:t>5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3</w:t>
      </w:r>
      <w:r>
        <w:rPr>
          <w:rFonts w:cs="Arial" w:hAnsi="Arial" w:eastAsia="Arial" w:ascii="Arial"/>
          <w:color w:val="E98769"/>
          <w:spacing w:val="0"/>
          <w:w w:val="79"/>
          <w:sz w:val="13"/>
          <w:szCs w:val="13"/>
        </w:rPr>
        <w:t>2</w:t>
      </w:r>
      <w:r>
        <w:rPr>
          <w:rFonts w:cs="Arial" w:hAnsi="Arial" w:eastAsia="Arial" w:ascii="Arial"/>
          <w:color w:val="E98769"/>
          <w:spacing w:val="0"/>
          <w:w w:val="119"/>
          <w:sz w:val="13"/>
          <w:szCs w:val="13"/>
        </w:rPr>
        <w:t>6</w:t>
      </w:r>
      <w:r>
        <w:rPr>
          <w:rFonts w:cs="Arial" w:hAnsi="Arial" w:eastAsia="Arial" w:ascii="Arial"/>
          <w:color w:val="E98769"/>
          <w:spacing w:val="7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8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6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00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  </w:t>
      </w:r>
      <w:r>
        <w:rPr>
          <w:rFonts w:cs="Arial" w:hAnsi="Arial" w:eastAsia="Arial" w:ascii="Arial"/>
          <w:color w:val="E98769"/>
          <w:spacing w:val="19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79"/>
          <w:sz w:val="13"/>
          <w:szCs w:val="13"/>
        </w:rPr>
        <w:t>5</w:t>
      </w:r>
      <w:r>
        <w:rPr>
          <w:rFonts w:cs="Arial" w:hAnsi="Arial" w:eastAsia="Arial" w:ascii="Arial"/>
          <w:color w:val="E98769"/>
          <w:spacing w:val="0"/>
          <w:w w:val="89"/>
          <w:sz w:val="13"/>
          <w:szCs w:val="13"/>
        </w:rPr>
        <w:t>2</w:t>
      </w:r>
      <w:r>
        <w:rPr>
          <w:rFonts w:cs="Arial" w:hAnsi="Arial" w:eastAsia="Arial" w:ascii="Arial"/>
          <w:color w:val="E98769"/>
          <w:spacing w:val="0"/>
          <w:w w:val="129"/>
          <w:sz w:val="13"/>
          <w:szCs w:val="13"/>
        </w:rPr>
        <w:t>0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8</w:t>
      </w:r>
      <w:r>
        <w:rPr>
          <w:rFonts w:cs="Arial" w:hAnsi="Arial" w:eastAsia="Arial" w:ascii="Arial"/>
          <w:color w:val="E98769"/>
          <w:spacing w:val="0"/>
          <w:w w:val="10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114"/>
          <w:sz w:val="13"/>
          <w:szCs w:val="13"/>
        </w:rPr>
        <w:t>0</w:t>
      </w:r>
      <w:r>
        <w:rPr>
          <w:rFonts w:cs="Arial" w:hAnsi="Arial" w:eastAsia="Arial" w:ascii="Arial"/>
          <w:color w:val="E98769"/>
          <w:spacing w:val="0"/>
          <w:w w:val="114"/>
          <w:sz w:val="13"/>
          <w:szCs w:val="13"/>
        </w:rPr>
        <w:t>06</w:t>
      </w:r>
      <w:r>
        <w:rPr>
          <w:rFonts w:cs="Arial" w:hAnsi="Arial" w:eastAsia="Arial" w:ascii="Arial"/>
          <w:color w:val="E98769"/>
          <w:spacing w:val="0"/>
          <w:w w:val="114"/>
          <w:sz w:val="13"/>
          <w:szCs w:val="13"/>
        </w:rPr>
        <w:t>6</w:t>
      </w:r>
      <w:r>
        <w:rPr>
          <w:rFonts w:cs="Arial" w:hAnsi="Arial" w:eastAsia="Arial" w:ascii="Arial"/>
          <w:color w:val="000000"/>
          <w:spacing w:val="0"/>
          <w:w w:val="10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jc w:val="center"/>
        <w:spacing w:lineRule="exact" w:line="120"/>
        <w:ind w:left="5135" w:right="2865"/>
      </w:pPr>
      <w:r>
        <w:rPr>
          <w:rFonts w:cs="Arial" w:hAnsi="Arial" w:eastAsia="Arial" w:ascii="Arial"/>
          <w:color w:val="E98769"/>
          <w:w w:val="63"/>
          <w:sz w:val="13"/>
          <w:szCs w:val="13"/>
        </w:rPr>
        <w:t>F</w:t>
      </w:r>
      <w:r>
        <w:rPr>
          <w:rFonts w:cs="Arial" w:hAnsi="Arial" w:eastAsia="Arial" w:ascii="Arial"/>
          <w:color w:val="E98769"/>
          <w:w w:val="99"/>
          <w:sz w:val="13"/>
          <w:szCs w:val="13"/>
        </w:rPr>
        <w:t>B</w:t>
      </w:r>
      <w:r>
        <w:rPr>
          <w:rFonts w:cs="Arial" w:hAnsi="Arial" w:eastAsia="Arial" w:ascii="Arial"/>
          <w:color w:val="E2AA94"/>
          <w:w w:val="99"/>
          <w:sz w:val="13"/>
          <w:szCs w:val="13"/>
        </w:rPr>
        <w:t>-</w:t>
      </w:r>
      <w:r>
        <w:rPr>
          <w:rFonts w:cs="Arial" w:hAnsi="Arial" w:eastAsia="Arial" w:ascii="Arial"/>
          <w:color w:val="E98769"/>
          <w:w w:val="129"/>
          <w:sz w:val="13"/>
          <w:szCs w:val="13"/>
        </w:rPr>
        <w:t>0</w:t>
      </w:r>
      <w:r>
        <w:rPr>
          <w:rFonts w:cs="Arial" w:hAnsi="Arial" w:eastAsia="Arial" w:ascii="Arial"/>
          <w:color w:val="E98769"/>
          <w:w w:val="89"/>
          <w:sz w:val="13"/>
          <w:szCs w:val="13"/>
        </w:rPr>
        <w:t>2</w:t>
      </w:r>
      <w:r>
        <w:rPr>
          <w:rFonts w:cs="Arial" w:hAnsi="Arial" w:eastAsia="Arial" w:ascii="Arial"/>
          <w:color w:val="E98769"/>
          <w:w w:val="129"/>
          <w:sz w:val="13"/>
          <w:szCs w:val="13"/>
        </w:rPr>
        <w:t>0</w:t>
      </w:r>
      <w:r>
        <w:rPr>
          <w:rFonts w:cs="Arial" w:hAnsi="Arial" w:eastAsia="Arial" w:ascii="Arial"/>
          <w:color w:val="E98769"/>
          <w:spacing w:val="-7"/>
          <w:w w:val="100"/>
          <w:sz w:val="13"/>
          <w:szCs w:val="13"/>
        </w:rPr>
        <w:t> </w:t>
      </w:r>
      <w:r>
        <w:rPr>
          <w:rFonts w:cs="Arial" w:hAnsi="Arial" w:eastAsia="Arial" w:ascii="Arial"/>
          <w:i/>
          <w:color w:val="E98769"/>
          <w:spacing w:val="0"/>
          <w:w w:val="160"/>
          <w:sz w:val="13"/>
          <w:szCs w:val="13"/>
        </w:rPr>
        <w:t>I</w:t>
      </w:r>
      <w:r>
        <w:rPr>
          <w:rFonts w:cs="Arial" w:hAnsi="Arial" w:eastAsia="Arial" w:ascii="Arial"/>
          <w:i/>
          <w:color w:val="E98769"/>
          <w:spacing w:val="-15"/>
          <w:w w:val="160"/>
          <w:sz w:val="13"/>
          <w:szCs w:val="13"/>
        </w:rPr>
        <w:t> </w:t>
      </w:r>
      <w:r>
        <w:rPr>
          <w:rFonts w:cs="Arial" w:hAnsi="Arial" w:eastAsia="Arial" w:ascii="Arial"/>
          <w:color w:val="E98769"/>
          <w:spacing w:val="0"/>
          <w:w w:val="99"/>
          <w:sz w:val="13"/>
          <w:szCs w:val="13"/>
        </w:rPr>
        <w:t>0</w:t>
      </w:r>
      <w:r>
        <w:rPr>
          <w:rFonts w:cs="Arial" w:hAnsi="Arial" w:eastAsia="Arial" w:ascii="Arial"/>
          <w:color w:val="E98769"/>
          <w:spacing w:val="0"/>
          <w:w w:val="109"/>
          <w:sz w:val="13"/>
          <w:szCs w:val="13"/>
        </w:rPr>
        <w:t>4</w:t>
      </w:r>
      <w:r>
        <w:rPr>
          <w:rFonts w:cs="Arial" w:hAnsi="Arial" w:eastAsia="Arial" w:ascii="Arial"/>
          <w:color w:val="E2AA94"/>
          <w:spacing w:val="0"/>
          <w:w w:val="120"/>
          <w:sz w:val="13"/>
          <w:szCs w:val="13"/>
        </w:rPr>
        <w:t>,</w:t>
      </w:r>
      <w:r>
        <w:rPr>
          <w:rFonts w:cs="Arial" w:hAnsi="Arial" w:eastAsia="Arial" w:ascii="Arial"/>
          <w:color w:val="E98769"/>
          <w:spacing w:val="0"/>
          <w:w w:val="129"/>
          <w:sz w:val="13"/>
          <w:szCs w:val="13"/>
        </w:rPr>
        <w:t>0</w:t>
      </w:r>
      <w:r>
        <w:rPr>
          <w:rFonts w:cs="Arial" w:hAnsi="Arial" w:eastAsia="Arial" w:ascii="Arial"/>
          <w:color w:val="E98769"/>
          <w:spacing w:val="0"/>
          <w:w w:val="59"/>
          <w:sz w:val="13"/>
          <w:szCs w:val="13"/>
        </w:rPr>
        <w:t>1</w:t>
      </w:r>
      <w:r>
        <w:rPr>
          <w:rFonts w:cs="Arial" w:hAnsi="Arial" w:eastAsia="Arial" w:ascii="Arial"/>
          <w:color w:val="000000"/>
          <w:spacing w:val="0"/>
          <w:w w:val="100"/>
          <w:sz w:val="13"/>
          <w:szCs w:val="13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7"/>
      </w:pPr>
      <w:r>
        <w:br w:type="column"/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P</w:t>
      </w:r>
      <w:r>
        <w:rPr>
          <w:rFonts w:cs="Arial" w:hAnsi="Arial" w:eastAsia="Arial" w:ascii="Arial"/>
          <w:color w:val="3B3B3A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color w:val="242424"/>
          <w:spacing w:val="0"/>
          <w:w w:val="100"/>
          <w:sz w:val="18"/>
          <w:szCs w:val="18"/>
        </w:rPr>
        <w:t>g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i</w:t>
      </w:r>
      <w:r>
        <w:rPr>
          <w:rFonts w:cs="Arial" w:hAnsi="Arial" w:eastAsia="Arial" w:ascii="Arial"/>
          <w:color w:val="242424"/>
          <w:spacing w:val="0"/>
          <w:w w:val="100"/>
          <w:sz w:val="18"/>
          <w:szCs w:val="18"/>
        </w:rPr>
        <w:t>na</w:t>
      </w:r>
      <w:r>
        <w:rPr>
          <w:rFonts w:cs="Arial" w:hAnsi="Arial" w:eastAsia="Arial" w:ascii="Arial"/>
          <w:color w:val="242424"/>
          <w:spacing w:val="-1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3</w:t>
      </w:r>
      <w:r>
        <w:rPr>
          <w:rFonts w:cs="Arial" w:hAnsi="Arial" w:eastAsia="Arial" w:ascii="Arial"/>
          <w:color w:val="0E0D0B"/>
          <w:spacing w:val="1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d</w:t>
      </w:r>
      <w:r>
        <w:rPr>
          <w:rFonts w:cs="Arial" w:hAnsi="Arial" w:eastAsia="Arial" w:ascii="Arial"/>
          <w:color w:val="242424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color w:val="242424"/>
          <w:spacing w:val="-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E0D0B"/>
          <w:spacing w:val="0"/>
          <w:w w:val="100"/>
          <w:sz w:val="18"/>
          <w:szCs w:val="18"/>
        </w:rPr>
        <w:t>3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sectPr>
      <w:type w:val="continuous"/>
      <w:pgSz w:w="12240" w:h="15840"/>
      <w:pgMar w:top="460" w:bottom="280" w:left="480" w:right="1060"/>
      <w:cols w:num="2" w:equalWidth="off">
        <w:col w:w="8953" w:space="547"/>
        <w:col w:w="1200"/>
      </w:cols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jpg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5.jpg"/><Relationship Id="rId9" Type="http://schemas.openxmlformats.org/officeDocument/2006/relationships/image" Target="media/image6.jpg"/><Relationship Id="rId10" Type="http://schemas.openxmlformats.org/officeDocument/2006/relationships/image" Target="media/image7.jpg"/><Relationship Id="rId11" Type="http://schemas.openxmlformats.org/officeDocument/2006/relationships/image" Target="media/image8.jpg"/><Relationship Id="rId12" Type="http://schemas.openxmlformats.org/officeDocument/2006/relationships/image" Target="media/image9.jpg"/><Relationship Id="rId13" Type="http://schemas.openxmlformats.org/officeDocument/2006/relationships/image" Target="media/image10.jpg"/><Relationship Id="rId14" Type="http://schemas.openxmlformats.org/officeDocument/2006/relationships/image" Target="media/image11.jpg"/><Relationship Id="rId15" Type="http://schemas.openxmlformats.org/officeDocument/2006/relationships/image" Target="media/image12.jpg"/><Relationship Id="rId16" Type="http://schemas.openxmlformats.org/officeDocument/2006/relationships/image" Target="media/image13.jpg"/><Relationship Id="rId17" Type="http://schemas.openxmlformats.org/officeDocument/2006/relationships/image" Target="media/image14.jpg"/><Relationship Id="rId18" Type="http://schemas.openxmlformats.org/officeDocument/2006/relationships/image" Target="media/image15.jpg"/><Relationship Id="rId19" Type="http://schemas.openxmlformats.org/officeDocument/2006/relationships/image" Target="media/image16.jpg"/><Relationship Id="rId20" Type="http://schemas.openxmlformats.org/officeDocument/2006/relationships/image" Target="media/image17.jpg"/><Relationship Id="rId21" Type="http://schemas.openxmlformats.org/officeDocument/2006/relationships/image" Target="media/image18.jpg"/><Relationship Id="rId22" Type="http://schemas.openxmlformats.org/officeDocument/2006/relationships/image" Target="media/image19.jpg"/><Relationship Id="rId23" Type="http://schemas.openxmlformats.org/officeDocument/2006/relationships/image" Target="media/image20.jpg"/><Relationship Id="rId24" Type="http://schemas.openxmlformats.org/officeDocument/2006/relationships/image" Target="media/image21.jpg"/><Relationship Id="rId25" Type="http://schemas.openxmlformats.org/officeDocument/2006/relationships/image" Target="media/image22.jpg"/><Relationship Id="rId26" Type="http://schemas.openxmlformats.org/officeDocument/2006/relationships/image" Target="media/image23.jpg"/><Relationship Id="rId27" Type="http://schemas.openxmlformats.org/officeDocument/2006/relationships/image" Target="media/image24.jpg"/><Relationship Id="rId28" Type="http://schemas.openxmlformats.org/officeDocument/2006/relationships/image" Target="media/image25.jpg"/><Relationship Id="rId29" Type="http://schemas.openxmlformats.org/officeDocument/2006/relationships/image" Target="media/image26.jpg"/><Relationship Id="rId30" Type="http://schemas.openxmlformats.org/officeDocument/2006/relationships/image" Target="media/image27.jpg"/><Relationship Id="rId31" Type="http://schemas.openxmlformats.org/officeDocument/2006/relationships/image" Target="media/image28.jpg"/><Relationship Id="rId32" Type="http://schemas.openxmlformats.org/officeDocument/2006/relationships/image" Target="media/image29.jpg"/><Relationship Id="rId33" Type="http://schemas.openxmlformats.org/officeDocument/2006/relationships/image" Target="media/image30.jpg"/><Relationship Id="rId34" Type="http://schemas.openxmlformats.org/officeDocument/2006/relationships/image" Target="media/image31.png"/><Relationship Id="rId35" Type="http://schemas.openxmlformats.org/officeDocument/2006/relationships/image" Target="media/image32.jpg"/><Relationship Id="rId36" Type="http://schemas.openxmlformats.org/officeDocument/2006/relationships/image" Target="media/image33.jpg"/><Relationship Id="rId37" Type="http://schemas.openxmlformats.org/officeDocument/2006/relationships/image" Target="media/image34.jpg"/><Relationship Id="rId38" Type="http://schemas.openxmlformats.org/officeDocument/2006/relationships/image" Target="media/image35.jpg"/><Relationship Id="rId39" Type="http://schemas.openxmlformats.org/officeDocument/2006/relationships/image" Target="media/image36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